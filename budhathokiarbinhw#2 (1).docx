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E9C1E" w14:textId="77777777" w:rsidR="002A51ED" w:rsidRPr="00EE7E83" w:rsidRDefault="00DC0642" w:rsidP="00597330">
      <w:pPr>
        <w:pStyle w:val="Heading1"/>
        <w:jc w:val="center"/>
        <w:rPr>
          <w:rFonts w:ascii="Calibri" w:hAnsi="Calibri"/>
          <w:color w:val="000000"/>
        </w:rPr>
      </w:pPr>
      <w:r w:rsidRPr="00EE7E83">
        <w:rPr>
          <w:rFonts w:ascii="Calibri" w:hAnsi="Calibri"/>
          <w:color w:val="000000"/>
        </w:rPr>
        <w:t>CSC-485/585 Homework #</w:t>
      </w:r>
      <w:r w:rsidR="00485E9E">
        <w:rPr>
          <w:rFonts w:ascii="Calibri" w:hAnsi="Calibri"/>
          <w:color w:val="000000"/>
        </w:rPr>
        <w:t>2</w:t>
      </w:r>
    </w:p>
    <w:p w14:paraId="4048319F" w14:textId="77777777" w:rsidR="002A51ED" w:rsidRPr="00EE7E83" w:rsidRDefault="002A51ED" w:rsidP="00597330">
      <w:pPr>
        <w:pStyle w:val="Heading1"/>
        <w:jc w:val="center"/>
        <w:rPr>
          <w:rFonts w:ascii="Calibri" w:hAnsi="Calibri"/>
          <w:color w:val="000000"/>
        </w:rPr>
      </w:pPr>
      <w:r w:rsidRPr="00EE7E83">
        <w:rPr>
          <w:rFonts w:ascii="Calibri" w:hAnsi="Calibri"/>
          <w:color w:val="000000"/>
        </w:rPr>
        <w:t>CFL’s</w:t>
      </w:r>
      <w:r w:rsidR="008D3D03">
        <w:rPr>
          <w:rFonts w:ascii="Calibri" w:hAnsi="Calibri"/>
          <w:color w:val="000000"/>
        </w:rPr>
        <w:t xml:space="preserve">, </w:t>
      </w:r>
      <w:r w:rsidR="00193F2F" w:rsidRPr="00EE7E83">
        <w:rPr>
          <w:rFonts w:ascii="Calibri" w:hAnsi="Calibri"/>
          <w:color w:val="000000"/>
        </w:rPr>
        <w:t>PDA’s</w:t>
      </w:r>
      <w:r w:rsidR="008D3D03">
        <w:rPr>
          <w:rFonts w:ascii="Calibri" w:hAnsi="Calibri"/>
          <w:color w:val="000000"/>
        </w:rPr>
        <w:t xml:space="preserve"> &amp; CFG's</w:t>
      </w:r>
    </w:p>
    <w:p w14:paraId="2CA46ADE" w14:textId="77777777" w:rsidR="00B05115" w:rsidRDefault="00B05115">
      <w:pPr>
        <w:widowControl w:val="0"/>
        <w:autoSpaceDE w:val="0"/>
        <w:autoSpaceDN w:val="0"/>
        <w:adjustRightInd w:val="0"/>
        <w:jc w:val="center"/>
        <w:rPr>
          <w:b/>
          <w:bCs/>
          <w:sz w:val="24"/>
          <w:szCs w:val="24"/>
        </w:rPr>
      </w:pPr>
    </w:p>
    <w:p w14:paraId="3AA492C7" w14:textId="77777777" w:rsidR="002A51ED" w:rsidRPr="00D77070" w:rsidRDefault="00B05115">
      <w:pPr>
        <w:widowControl w:val="0"/>
        <w:autoSpaceDE w:val="0"/>
        <w:autoSpaceDN w:val="0"/>
        <w:adjustRightInd w:val="0"/>
        <w:rPr>
          <w:b/>
          <w:i/>
          <w:color w:val="FF0000"/>
          <w:sz w:val="24"/>
          <w:szCs w:val="24"/>
          <w:u w:val="single"/>
        </w:rPr>
      </w:pPr>
      <w:r w:rsidRPr="006B7A2A">
        <w:rPr>
          <w:b/>
          <w:i/>
          <w:sz w:val="24"/>
          <w:szCs w:val="24"/>
          <w:highlight w:val="yellow"/>
          <w:u w:val="single"/>
        </w:rPr>
        <w:t xml:space="preserve">NOTE:  </w:t>
      </w:r>
      <w:r w:rsidRPr="006B7A2A">
        <w:rPr>
          <w:b/>
          <w:i/>
          <w:color w:val="000000"/>
          <w:sz w:val="24"/>
          <w:szCs w:val="24"/>
          <w:highlight w:val="yellow"/>
          <w:u w:val="single"/>
        </w:rPr>
        <w:t xml:space="preserve">You MUST use the notation taught in this course. </w:t>
      </w:r>
      <w:r w:rsidR="00F02118" w:rsidRPr="006B7A2A">
        <w:rPr>
          <w:b/>
          <w:i/>
          <w:color w:val="000000"/>
          <w:sz w:val="24"/>
          <w:szCs w:val="24"/>
          <w:highlight w:val="yellow"/>
          <w:u w:val="single"/>
        </w:rPr>
        <w:t xml:space="preserve">You may NOT use </w:t>
      </w:r>
      <w:proofErr w:type="spellStart"/>
      <w:r w:rsidR="00F02118" w:rsidRPr="006B7A2A">
        <w:rPr>
          <w:b/>
          <w:i/>
          <w:color w:val="000000"/>
          <w:sz w:val="24"/>
          <w:szCs w:val="24"/>
          <w:highlight w:val="yellow"/>
          <w:u w:val="single"/>
        </w:rPr>
        <w:t>Sipser</w:t>
      </w:r>
      <w:proofErr w:type="spellEnd"/>
      <w:r w:rsidR="00F02118" w:rsidRPr="006B7A2A">
        <w:rPr>
          <w:b/>
          <w:i/>
          <w:color w:val="000000"/>
          <w:sz w:val="24"/>
          <w:szCs w:val="24"/>
          <w:highlight w:val="yellow"/>
          <w:u w:val="single"/>
        </w:rPr>
        <w:t xml:space="preserve"> notation!!!!</w:t>
      </w:r>
      <w:r w:rsidR="000D2561" w:rsidRPr="006B7A2A">
        <w:rPr>
          <w:b/>
          <w:color w:val="000000"/>
          <w:sz w:val="24"/>
          <w:szCs w:val="24"/>
          <w:highlight w:val="yellow"/>
          <w:u w:val="single"/>
        </w:rPr>
        <w:t xml:space="preserve"> This means that the lambda </w:t>
      </w:r>
      <w:r w:rsidR="000D2561" w:rsidRPr="006B7A2A">
        <w:rPr>
          <w:rFonts w:ascii="Symbol" w:hAnsi="Symbol"/>
          <w:b/>
          <w:color w:val="000000"/>
          <w:sz w:val="24"/>
          <w:szCs w:val="24"/>
          <w:highlight w:val="yellow"/>
          <w:u w:val="single"/>
        </w:rPr>
        <w:t></w:t>
      </w:r>
      <w:r w:rsidR="000D2561" w:rsidRPr="006B7A2A">
        <w:rPr>
          <w:b/>
          <w:color w:val="000000"/>
          <w:sz w:val="24"/>
          <w:szCs w:val="24"/>
          <w:highlight w:val="yellow"/>
          <w:u w:val="single"/>
        </w:rPr>
        <w:t xml:space="preserve"> may never be placed in the </w:t>
      </w:r>
      <w:r w:rsidR="000D2561" w:rsidRPr="006B7A2A">
        <w:rPr>
          <w:b/>
          <w:i/>
          <w:color w:val="000000"/>
          <w:sz w:val="24"/>
          <w:szCs w:val="24"/>
          <w:highlight w:val="yellow"/>
          <w:u w:val="single"/>
        </w:rPr>
        <w:t>second</w:t>
      </w:r>
      <w:r w:rsidR="000D2561" w:rsidRPr="006B7A2A">
        <w:rPr>
          <w:b/>
          <w:color w:val="000000"/>
          <w:sz w:val="24"/>
          <w:szCs w:val="24"/>
          <w:highlight w:val="yellow"/>
          <w:u w:val="single"/>
        </w:rPr>
        <w:t xml:space="preserve"> position of a transition</w:t>
      </w:r>
      <w:r w:rsidR="00D3502A">
        <w:rPr>
          <w:b/>
          <w:color w:val="000000"/>
          <w:sz w:val="24"/>
          <w:szCs w:val="24"/>
          <w:highlight w:val="yellow"/>
          <w:u w:val="single"/>
        </w:rPr>
        <w:t xml:space="preserve"> label</w:t>
      </w:r>
      <w:r w:rsidR="000D2561" w:rsidRPr="006B7A2A">
        <w:rPr>
          <w:b/>
          <w:color w:val="000000"/>
          <w:sz w:val="24"/>
          <w:szCs w:val="24"/>
          <w:highlight w:val="yellow"/>
          <w:u w:val="single"/>
        </w:rPr>
        <w:t>.</w:t>
      </w:r>
      <w:r w:rsidR="000D2561" w:rsidRPr="00EE7E83">
        <w:rPr>
          <w:b/>
          <w:color w:val="000000"/>
          <w:sz w:val="24"/>
          <w:szCs w:val="24"/>
          <w:u w:val="single"/>
        </w:rPr>
        <w:t xml:space="preserve"> It may be in the first position or the third but NEVER the second!!!!</w:t>
      </w:r>
      <w:r w:rsidR="0042192A" w:rsidRPr="00EE7E83">
        <w:rPr>
          <w:b/>
          <w:color w:val="000000"/>
          <w:sz w:val="24"/>
          <w:szCs w:val="24"/>
          <w:u w:val="single"/>
        </w:rPr>
        <w:t xml:space="preserve">  </w:t>
      </w:r>
      <w:r w:rsidR="0042192A">
        <w:rPr>
          <w:b/>
          <w:color w:val="FF0000"/>
          <w:sz w:val="24"/>
          <w:szCs w:val="24"/>
          <w:u w:val="single"/>
        </w:rPr>
        <w:t xml:space="preserve">  </w:t>
      </w:r>
      <w:r w:rsidR="0042192A" w:rsidRPr="0042192A">
        <w:rPr>
          <w:b/>
          <w:color w:val="0070C0"/>
          <w:sz w:val="24"/>
          <w:szCs w:val="24"/>
          <w:u w:val="single"/>
        </w:rPr>
        <w:t xml:space="preserve">You must also use JFLAP – </w:t>
      </w:r>
      <w:r w:rsidR="0042192A" w:rsidRPr="00D3502A">
        <w:rPr>
          <w:b/>
          <w:color w:val="0070C0"/>
          <w:sz w:val="28"/>
          <w:szCs w:val="28"/>
          <w:highlight w:val="yellow"/>
          <w:u w:val="single"/>
        </w:rPr>
        <w:t>no exceptions</w:t>
      </w:r>
      <w:r w:rsidR="0042192A" w:rsidRPr="0042192A">
        <w:rPr>
          <w:b/>
          <w:color w:val="0070C0"/>
          <w:sz w:val="24"/>
          <w:szCs w:val="24"/>
          <w:u w:val="single"/>
        </w:rPr>
        <w:t>.</w:t>
      </w:r>
      <w:r w:rsidR="00D77070">
        <w:rPr>
          <w:color w:val="0070C0"/>
          <w:sz w:val="24"/>
          <w:szCs w:val="24"/>
        </w:rPr>
        <w:t xml:space="preserve">  </w:t>
      </w:r>
      <w:r w:rsidR="00D77070" w:rsidRPr="00D77070">
        <w:rPr>
          <w:b/>
          <w:i/>
          <w:color w:val="FF0000"/>
          <w:sz w:val="24"/>
          <w:szCs w:val="24"/>
          <w:highlight w:val="yellow"/>
          <w:u w:val="single"/>
        </w:rPr>
        <w:t>All questions are worth 1</w:t>
      </w:r>
      <w:r w:rsidR="00D92446">
        <w:rPr>
          <w:b/>
          <w:i/>
          <w:color w:val="FF0000"/>
          <w:sz w:val="24"/>
          <w:szCs w:val="24"/>
          <w:highlight w:val="yellow"/>
          <w:u w:val="single"/>
        </w:rPr>
        <w:t>6</w:t>
      </w:r>
      <w:r w:rsidR="00D77070" w:rsidRPr="00D77070">
        <w:rPr>
          <w:b/>
          <w:i/>
          <w:color w:val="FF0000"/>
          <w:sz w:val="24"/>
          <w:szCs w:val="24"/>
          <w:highlight w:val="yellow"/>
          <w:u w:val="single"/>
        </w:rPr>
        <w:t xml:space="preserve"> points each.</w:t>
      </w:r>
    </w:p>
    <w:p w14:paraId="569FA4BF" w14:textId="77777777" w:rsidR="00AF428F" w:rsidRDefault="00AF428F" w:rsidP="004C643A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45802607" w14:textId="1F9AB5EC" w:rsidR="002A51ED" w:rsidRDefault="002A51ED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03FB0EF" w14:textId="77777777" w:rsidR="004C643A" w:rsidRDefault="00CA5A6F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rStyle w:val="Heading2Char"/>
          <w:rFonts w:ascii="Calibri" w:hAnsi="Calibri"/>
        </w:rPr>
        <w:t>1</w:t>
      </w:r>
      <w:r w:rsidR="004C643A" w:rsidRPr="00EE7E83">
        <w:rPr>
          <w:rStyle w:val="Heading2Char"/>
          <w:rFonts w:ascii="Calibri" w:hAnsi="Calibri"/>
        </w:rPr>
        <w:t xml:space="preserve">) </w:t>
      </w:r>
      <w:r w:rsidR="00193F2F" w:rsidRPr="00EE7E83">
        <w:rPr>
          <w:rStyle w:val="Heading2Char"/>
          <w:rFonts w:ascii="Calibri" w:hAnsi="Calibri"/>
        </w:rPr>
        <w:t xml:space="preserve">Use JFLAP to produce a </w:t>
      </w:r>
      <w:r w:rsidRPr="007644C0">
        <w:rPr>
          <w:rStyle w:val="Heading2Char"/>
          <w:rFonts w:ascii="Calibri" w:hAnsi="Calibri"/>
          <w:highlight w:val="yellow"/>
        </w:rPr>
        <w:t xml:space="preserve">2-state </w:t>
      </w:r>
      <w:r w:rsidR="00193F2F" w:rsidRPr="007644C0">
        <w:rPr>
          <w:rStyle w:val="Heading2Char"/>
          <w:rFonts w:ascii="Calibri" w:hAnsi="Calibri"/>
          <w:highlight w:val="yellow"/>
        </w:rPr>
        <w:t>PDA</w:t>
      </w:r>
      <w:r w:rsidR="00193F2F" w:rsidRPr="00EE7E83">
        <w:rPr>
          <w:rStyle w:val="Heading2Char"/>
          <w:rFonts w:ascii="Calibri" w:hAnsi="Calibri"/>
        </w:rPr>
        <w:t xml:space="preserve"> for the language of balanced </w:t>
      </w:r>
      <w:r w:rsidR="00535D7C">
        <w:rPr>
          <w:rStyle w:val="Heading2Char"/>
          <w:rFonts w:ascii="Calibri" w:hAnsi="Calibri"/>
        </w:rPr>
        <w:t>curly braces</w:t>
      </w:r>
      <w:r w:rsidR="00193F2F" w:rsidRPr="00EE7E83">
        <w:rPr>
          <w:rStyle w:val="Heading2Char"/>
          <w:rFonts w:ascii="Calibri" w:hAnsi="Calibri"/>
        </w:rPr>
        <w:t xml:space="preserve">. </w:t>
      </w:r>
      <w:r w:rsidR="00193F2F">
        <w:rPr>
          <w:sz w:val="24"/>
          <w:szCs w:val="24"/>
        </w:rPr>
        <w:t>That is</w:t>
      </w:r>
      <w:r w:rsidR="00597330">
        <w:rPr>
          <w:sz w:val="24"/>
          <w:szCs w:val="24"/>
        </w:rPr>
        <w:t>,</w:t>
      </w:r>
      <w:r w:rsidR="00193F2F">
        <w:rPr>
          <w:sz w:val="24"/>
          <w:szCs w:val="24"/>
        </w:rPr>
        <w:t xml:space="preserve"> our strings will consist of the symbols ‘</w:t>
      </w:r>
      <w:proofErr w:type="gramStart"/>
      <w:r w:rsidR="00535D7C">
        <w:rPr>
          <w:sz w:val="24"/>
          <w:szCs w:val="24"/>
        </w:rPr>
        <w:t>{</w:t>
      </w:r>
      <w:r w:rsidR="00193F2F">
        <w:rPr>
          <w:sz w:val="24"/>
          <w:szCs w:val="24"/>
        </w:rPr>
        <w:t>‘ and</w:t>
      </w:r>
      <w:proofErr w:type="gramEnd"/>
      <w:r w:rsidR="00193F2F">
        <w:rPr>
          <w:sz w:val="24"/>
          <w:szCs w:val="24"/>
        </w:rPr>
        <w:t xml:space="preserve"> ‘</w:t>
      </w:r>
      <w:r w:rsidR="00535D7C">
        <w:rPr>
          <w:sz w:val="24"/>
          <w:szCs w:val="24"/>
        </w:rPr>
        <w:t>}</w:t>
      </w:r>
      <w:r w:rsidR="00193F2F">
        <w:rPr>
          <w:sz w:val="24"/>
          <w:szCs w:val="24"/>
        </w:rPr>
        <w:t xml:space="preserve">’ only but </w:t>
      </w:r>
      <w:r w:rsidR="00193F2F" w:rsidRPr="0042192A">
        <w:rPr>
          <w:b/>
          <w:i/>
          <w:sz w:val="24"/>
          <w:szCs w:val="24"/>
        </w:rPr>
        <w:t>they must occur in a balanced, nested form</w:t>
      </w:r>
      <w:r w:rsidR="00193F2F">
        <w:rPr>
          <w:sz w:val="24"/>
          <w:szCs w:val="24"/>
        </w:rPr>
        <w:t xml:space="preserve">. For </w:t>
      </w:r>
      <w:proofErr w:type="gramStart"/>
      <w:r w:rsidR="00193F2F">
        <w:rPr>
          <w:sz w:val="24"/>
          <w:szCs w:val="24"/>
        </w:rPr>
        <w:t>example</w:t>
      </w:r>
      <w:proofErr w:type="gramEnd"/>
      <w:r w:rsidR="00193F2F">
        <w:rPr>
          <w:sz w:val="24"/>
          <w:szCs w:val="24"/>
        </w:rPr>
        <w:t xml:space="preserve"> the following strings are in the language</w:t>
      </w:r>
    </w:p>
    <w:p w14:paraId="0673AB3A" w14:textId="77777777" w:rsidR="00973675" w:rsidRDefault="00535D7C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{ }</w:t>
      </w:r>
      <w:proofErr w:type="gramEnd"/>
      <w:r w:rsidR="00193F2F">
        <w:rPr>
          <w:sz w:val="24"/>
          <w:szCs w:val="24"/>
        </w:rPr>
        <w:t xml:space="preserve">, </w:t>
      </w:r>
      <w:r>
        <w:rPr>
          <w:sz w:val="24"/>
          <w:szCs w:val="24"/>
        </w:rPr>
        <w:t>{{ }}</w:t>
      </w:r>
      <w:r w:rsidR="00193F2F">
        <w:rPr>
          <w:sz w:val="24"/>
          <w:szCs w:val="24"/>
        </w:rPr>
        <w:t xml:space="preserve">,  </w:t>
      </w:r>
      <w:r>
        <w:rPr>
          <w:sz w:val="24"/>
          <w:szCs w:val="24"/>
        </w:rPr>
        <w:t>{</w:t>
      </w:r>
      <w:r w:rsidR="00193F2F">
        <w:rPr>
          <w:sz w:val="24"/>
          <w:szCs w:val="24"/>
        </w:rPr>
        <w:t xml:space="preserve"> </w:t>
      </w:r>
      <w:r>
        <w:rPr>
          <w:sz w:val="24"/>
          <w:szCs w:val="24"/>
        </w:rPr>
        <w:t>{ }</w:t>
      </w:r>
      <w:r w:rsidR="00193F2F">
        <w:rPr>
          <w:sz w:val="24"/>
          <w:szCs w:val="24"/>
        </w:rPr>
        <w:t xml:space="preserve"> </w:t>
      </w:r>
      <w:r>
        <w:rPr>
          <w:sz w:val="24"/>
          <w:szCs w:val="24"/>
        </w:rPr>
        <w:t>{ }</w:t>
      </w:r>
      <w:r w:rsidR="00193F2F">
        <w:rPr>
          <w:sz w:val="24"/>
          <w:szCs w:val="24"/>
        </w:rPr>
        <w:t xml:space="preserve"> </w:t>
      </w:r>
      <w:r>
        <w:rPr>
          <w:sz w:val="24"/>
          <w:szCs w:val="24"/>
        </w:rPr>
        <w:t>}</w:t>
      </w:r>
      <w:r w:rsidR="00973675">
        <w:rPr>
          <w:sz w:val="24"/>
          <w:szCs w:val="24"/>
        </w:rPr>
        <w:t xml:space="preserve">, </w:t>
      </w:r>
      <w:r>
        <w:rPr>
          <w:sz w:val="24"/>
          <w:szCs w:val="24"/>
        </w:rPr>
        <w:t>{ }{ }{ }</w:t>
      </w:r>
      <w:r w:rsidR="00973675">
        <w:rPr>
          <w:sz w:val="24"/>
          <w:szCs w:val="24"/>
        </w:rPr>
        <w:t xml:space="preserve">  and so on. The following strings are NOT in the </w:t>
      </w:r>
      <w:proofErr w:type="gramStart"/>
      <w:r w:rsidR="00973675">
        <w:rPr>
          <w:sz w:val="24"/>
          <w:szCs w:val="24"/>
        </w:rPr>
        <w:t>language</w:t>
      </w:r>
      <w:r>
        <w:rPr>
          <w:sz w:val="24"/>
          <w:szCs w:val="24"/>
        </w:rPr>
        <w:t xml:space="preserve">  }</w:t>
      </w:r>
      <w:proofErr w:type="gramEnd"/>
      <w:r>
        <w:rPr>
          <w:sz w:val="24"/>
          <w:szCs w:val="24"/>
        </w:rPr>
        <w:t>{ }{ }</w:t>
      </w:r>
      <w:r w:rsidR="00973675">
        <w:rPr>
          <w:sz w:val="24"/>
          <w:szCs w:val="24"/>
        </w:rPr>
        <w:t xml:space="preserve">, </w:t>
      </w:r>
      <w:r>
        <w:rPr>
          <w:sz w:val="24"/>
          <w:szCs w:val="24"/>
        </w:rPr>
        <w:t>{{ }</w:t>
      </w:r>
      <w:r w:rsidR="00973675">
        <w:rPr>
          <w:sz w:val="24"/>
          <w:szCs w:val="24"/>
        </w:rPr>
        <w:t xml:space="preserve">, </w:t>
      </w:r>
      <w:r>
        <w:rPr>
          <w:sz w:val="24"/>
          <w:szCs w:val="24"/>
        </w:rPr>
        <w:t>{ { }{ }}}</w:t>
      </w:r>
      <w:r w:rsidR="00973675">
        <w:rPr>
          <w:sz w:val="24"/>
          <w:szCs w:val="24"/>
        </w:rPr>
        <w:t xml:space="preserve"> etc.</w:t>
      </w:r>
      <w:r w:rsidR="00152641">
        <w:rPr>
          <w:sz w:val="24"/>
          <w:szCs w:val="24"/>
        </w:rPr>
        <w:t xml:space="preserve"> Again, have the </w:t>
      </w:r>
      <w:proofErr w:type="spellStart"/>
      <w:r w:rsidR="00152641">
        <w:rPr>
          <w:sz w:val="24"/>
          <w:szCs w:val="24"/>
        </w:rPr>
        <w:t>pda</w:t>
      </w:r>
      <w:proofErr w:type="spellEnd"/>
      <w:r w:rsidR="00F02118">
        <w:rPr>
          <w:sz w:val="24"/>
          <w:szCs w:val="24"/>
        </w:rPr>
        <w:t xml:space="preserve"> accept via final state acceptance. </w:t>
      </w:r>
    </w:p>
    <w:p w14:paraId="1E7C80DA" w14:textId="77777777" w:rsidR="00B3277D" w:rsidRDefault="00B3277D" w:rsidP="00B3277D">
      <w:pPr>
        <w:widowControl w:val="0"/>
        <w:tabs>
          <w:tab w:val="left" w:pos="480"/>
        </w:tabs>
        <w:autoSpaceDE w:val="0"/>
        <w:autoSpaceDN w:val="0"/>
        <w:adjustRightInd w:val="0"/>
        <w:rPr>
          <w:sz w:val="24"/>
          <w:szCs w:val="24"/>
        </w:rPr>
      </w:pPr>
    </w:p>
    <w:p w14:paraId="2967E830" w14:textId="0AEF1A34" w:rsidR="00193F2F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Ans:</w:t>
      </w:r>
    </w:p>
    <w:p w14:paraId="014A5400" w14:textId="1A0A2C38" w:rsidR="008E3452" w:rsidRDefault="00963621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34F268E" wp14:editId="2D9628E5">
            <wp:extent cx="5486400" cy="2137340"/>
            <wp:effectExtent l="0" t="0" r="0" b="0"/>
            <wp:docPr id="1427691969" name="Picture 1" descr="A black line with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1969" name="Picture 1" descr="A black line with letters and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27017" cy="21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259A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EDF254C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4484EE2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4FE757A0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FD12AC1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C72CF4F" w14:textId="77777777" w:rsidR="008E3452" w:rsidRDefault="008E3452" w:rsidP="00066FC7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12434DBC" w14:textId="77777777" w:rsidR="003608B6" w:rsidRDefault="00CA5A6F" w:rsidP="00597330">
      <w:pPr>
        <w:pStyle w:val="Heading2"/>
        <w:rPr>
          <w:rFonts w:ascii="Calibri" w:hAnsi="Calibri"/>
          <w:b w:val="0"/>
          <w:bCs w:val="0"/>
          <w:i w:val="0"/>
          <w:iCs w:val="0"/>
        </w:rPr>
      </w:pPr>
      <w:r>
        <w:rPr>
          <w:rFonts w:ascii="Calibri" w:hAnsi="Calibri"/>
        </w:rPr>
        <w:t>2</w:t>
      </w:r>
      <w:r w:rsidR="003608B6" w:rsidRPr="00EE7E83">
        <w:rPr>
          <w:rFonts w:ascii="Calibri" w:hAnsi="Calibri"/>
        </w:rPr>
        <w:t xml:space="preserve">) Provide a </w:t>
      </w:r>
      <w:r w:rsidR="003608B6" w:rsidRPr="00EE7E83">
        <w:rPr>
          <w:rFonts w:ascii="Calibri" w:hAnsi="Calibri"/>
          <w:color w:val="FF0000"/>
          <w:u w:val="single"/>
        </w:rPr>
        <w:t>CFG</w:t>
      </w:r>
      <w:r w:rsidR="003608B6" w:rsidRPr="00EE7E83">
        <w:rPr>
          <w:rFonts w:ascii="Calibri" w:hAnsi="Calibri"/>
        </w:rPr>
        <w:t xml:space="preserve"> </w:t>
      </w:r>
      <w:r w:rsidR="0042192A" w:rsidRPr="00EE7E83">
        <w:rPr>
          <w:rFonts w:ascii="Calibri" w:hAnsi="Calibri"/>
        </w:rPr>
        <w:t xml:space="preserve">(grammar) </w:t>
      </w:r>
      <w:r w:rsidR="003608B6" w:rsidRPr="00EE7E83">
        <w:rPr>
          <w:rFonts w:ascii="Calibri" w:hAnsi="Calibri"/>
        </w:rPr>
        <w:t xml:space="preserve">for the language </w:t>
      </w:r>
      <w:r w:rsidR="00DC0642" w:rsidRPr="00EE7E83">
        <w:rPr>
          <w:rFonts w:ascii="Calibri" w:hAnsi="Calibri"/>
        </w:rPr>
        <w:t xml:space="preserve">L = </w:t>
      </w:r>
      <w:proofErr w:type="gramStart"/>
      <w:r w:rsidR="00DC0642" w:rsidRPr="00EE7E83">
        <w:rPr>
          <w:rFonts w:ascii="Calibri" w:hAnsi="Calibri"/>
        </w:rPr>
        <w:t xml:space="preserve">{ </w:t>
      </w:r>
      <w:r w:rsidR="00D3502A">
        <w:rPr>
          <w:rFonts w:ascii="Calibri" w:hAnsi="Calibri"/>
        </w:rPr>
        <w:t>1</w:t>
      </w:r>
      <w:proofErr w:type="gramEnd"/>
      <w:r w:rsidR="00DC0642" w:rsidRPr="00EE7E83">
        <w:rPr>
          <w:rFonts w:ascii="Calibri" w:hAnsi="Calibri"/>
          <w:vertAlign w:val="superscript"/>
        </w:rPr>
        <w:t>n</w:t>
      </w:r>
      <w:r w:rsidR="00D3502A">
        <w:rPr>
          <w:rFonts w:ascii="Calibri" w:hAnsi="Calibri"/>
        </w:rPr>
        <w:t>0</w:t>
      </w:r>
      <w:r w:rsidR="00DC0642" w:rsidRPr="00EE7E83">
        <w:rPr>
          <w:rFonts w:ascii="Calibri" w:hAnsi="Calibri"/>
          <w:vertAlign w:val="superscript"/>
        </w:rPr>
        <w:t>m</w:t>
      </w:r>
      <w:r w:rsidR="008D3D03">
        <w:rPr>
          <w:rFonts w:ascii="Calibri" w:hAnsi="Calibri"/>
        </w:rPr>
        <w:t>2</w:t>
      </w:r>
      <w:r w:rsidR="008D3D03">
        <w:rPr>
          <w:rFonts w:ascii="Calibri" w:hAnsi="Calibri"/>
          <w:vertAlign w:val="superscript"/>
        </w:rPr>
        <w:t>2</w:t>
      </w:r>
      <w:r w:rsidR="000D7A14">
        <w:rPr>
          <w:rFonts w:ascii="Calibri" w:hAnsi="Calibri"/>
          <w:vertAlign w:val="superscript"/>
        </w:rPr>
        <w:t>n+</w:t>
      </w:r>
      <w:r w:rsidR="008D3D03">
        <w:rPr>
          <w:rFonts w:ascii="Calibri" w:hAnsi="Calibri"/>
          <w:vertAlign w:val="superscript"/>
        </w:rPr>
        <w:t>2</w:t>
      </w:r>
      <w:r w:rsidR="00DC0642" w:rsidRPr="00EE7E83">
        <w:rPr>
          <w:rFonts w:ascii="Calibri" w:hAnsi="Calibri"/>
          <w:vertAlign w:val="superscript"/>
        </w:rPr>
        <w:t xml:space="preserve">m </w:t>
      </w:r>
      <w:r w:rsidR="00DC0642" w:rsidRPr="00EE7E83">
        <w:rPr>
          <w:rFonts w:ascii="Calibri" w:hAnsi="Calibri"/>
        </w:rPr>
        <w:t>| n &gt;</w:t>
      </w:r>
      <w:r w:rsidR="00535D7C">
        <w:rPr>
          <w:rFonts w:ascii="Calibri" w:hAnsi="Calibri"/>
        </w:rPr>
        <w:t>=</w:t>
      </w:r>
      <w:r w:rsidR="00DC0642" w:rsidRPr="00EE7E83">
        <w:rPr>
          <w:rFonts w:ascii="Calibri" w:hAnsi="Calibri"/>
        </w:rPr>
        <w:t xml:space="preserve"> 1 and m &gt;</w:t>
      </w:r>
      <w:r w:rsidR="00535D7C">
        <w:rPr>
          <w:rFonts w:ascii="Calibri" w:hAnsi="Calibri"/>
        </w:rPr>
        <w:t>=</w:t>
      </w:r>
      <w:r w:rsidR="00DC0642" w:rsidRPr="00EE7E83">
        <w:rPr>
          <w:rFonts w:ascii="Calibri" w:hAnsi="Calibri"/>
        </w:rPr>
        <w:t xml:space="preserve"> 1 }</w:t>
      </w:r>
      <w:r w:rsidR="00535D7C">
        <w:rPr>
          <w:rFonts w:ascii="Calibri" w:hAnsi="Calibri"/>
        </w:rPr>
        <w:t xml:space="preserve">. 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 This is strings of a block of </w:t>
      </w:r>
      <w:r w:rsidR="00D3502A">
        <w:rPr>
          <w:rFonts w:ascii="Calibri" w:hAnsi="Calibri"/>
          <w:b w:val="0"/>
          <w:bCs w:val="0"/>
          <w:i w:val="0"/>
          <w:iCs w:val="0"/>
        </w:rPr>
        <w:t>1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’s followed by a block of </w:t>
      </w:r>
      <w:r w:rsidR="00D3502A">
        <w:rPr>
          <w:rFonts w:ascii="Calibri" w:hAnsi="Calibri"/>
          <w:b w:val="0"/>
          <w:bCs w:val="0"/>
          <w:i w:val="0"/>
          <w:iCs w:val="0"/>
        </w:rPr>
        <w:t>0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’s which is finally followed by a block of </w:t>
      </w:r>
      <w:r w:rsidR="008D3D03">
        <w:rPr>
          <w:rFonts w:ascii="Calibri" w:hAnsi="Calibri"/>
          <w:b w:val="0"/>
          <w:bCs w:val="0"/>
          <w:i w:val="0"/>
          <w:iCs w:val="0"/>
        </w:rPr>
        <w:t>2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’s whose length is the same as </w:t>
      </w:r>
      <w:r w:rsidR="008D3D03">
        <w:rPr>
          <w:rFonts w:ascii="Calibri" w:hAnsi="Calibri"/>
          <w:b w:val="0"/>
          <w:bCs w:val="0"/>
          <w:i w:val="0"/>
          <w:iCs w:val="0"/>
        </w:rPr>
        <w:t>two</w:t>
      </w:r>
      <w:r w:rsidR="00D3502A">
        <w:rPr>
          <w:rFonts w:ascii="Calibri" w:hAnsi="Calibri"/>
          <w:b w:val="0"/>
          <w:bCs w:val="0"/>
          <w:i w:val="0"/>
          <w:iCs w:val="0"/>
        </w:rPr>
        <w:t xml:space="preserve"> times</w:t>
      </w:r>
      <w:r w:rsidR="000D7A14">
        <w:rPr>
          <w:rFonts w:ascii="Calibri" w:hAnsi="Calibri"/>
          <w:b w:val="0"/>
          <w:bCs w:val="0"/>
          <w:i w:val="0"/>
          <w:iCs w:val="0"/>
        </w:rPr>
        <w:t xml:space="preserve"> the </w:t>
      </w:r>
      <w:r w:rsidR="000D7A14">
        <w:rPr>
          <w:rFonts w:ascii="Calibri" w:hAnsi="Calibri"/>
          <w:b w:val="0"/>
          <w:bCs w:val="0"/>
          <w:i w:val="0"/>
          <w:iCs w:val="0"/>
        </w:rPr>
        <w:lastRenderedPageBreak/>
        <w:t xml:space="preserve">length of the 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block of </w:t>
      </w:r>
      <w:r w:rsidR="00D3502A">
        <w:rPr>
          <w:rFonts w:ascii="Calibri" w:hAnsi="Calibri"/>
          <w:b w:val="0"/>
          <w:bCs w:val="0"/>
          <w:i w:val="0"/>
          <w:iCs w:val="0"/>
        </w:rPr>
        <w:t>1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’s plus </w:t>
      </w:r>
      <w:r w:rsidR="008D3D03">
        <w:rPr>
          <w:rFonts w:ascii="Calibri" w:hAnsi="Calibri"/>
          <w:b w:val="0"/>
          <w:bCs w:val="0"/>
          <w:i w:val="0"/>
          <w:iCs w:val="0"/>
        </w:rPr>
        <w:t xml:space="preserve">2 times 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the length of the block of </w:t>
      </w:r>
      <w:r w:rsidR="00D3502A">
        <w:rPr>
          <w:rFonts w:ascii="Calibri" w:hAnsi="Calibri"/>
          <w:b w:val="0"/>
          <w:bCs w:val="0"/>
          <w:i w:val="0"/>
          <w:iCs w:val="0"/>
        </w:rPr>
        <w:t>0</w:t>
      </w:r>
      <w:r w:rsidR="00535D7C">
        <w:rPr>
          <w:rFonts w:ascii="Calibri" w:hAnsi="Calibri"/>
          <w:b w:val="0"/>
          <w:bCs w:val="0"/>
          <w:i w:val="0"/>
          <w:iCs w:val="0"/>
        </w:rPr>
        <w:t>’s. So</w:t>
      </w:r>
      <w:r w:rsidR="008D3D03">
        <w:rPr>
          <w:rFonts w:ascii="Calibri" w:hAnsi="Calibri"/>
          <w:b w:val="0"/>
          <w:bCs w:val="0"/>
          <w:i w:val="0"/>
          <w:iCs w:val="0"/>
        </w:rPr>
        <w:t>,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 the strings </w:t>
      </w:r>
      <w:r w:rsidR="00D3502A">
        <w:rPr>
          <w:rFonts w:ascii="Calibri" w:hAnsi="Calibri"/>
          <w:b w:val="0"/>
          <w:bCs w:val="0"/>
          <w:i w:val="0"/>
          <w:iCs w:val="0"/>
        </w:rPr>
        <w:t>11000</w:t>
      </w:r>
      <w:r w:rsidR="008D3D03">
        <w:rPr>
          <w:rFonts w:ascii="Calibri" w:hAnsi="Calibri"/>
          <w:b w:val="0"/>
          <w:bCs w:val="0"/>
          <w:i w:val="0"/>
          <w:iCs w:val="0"/>
        </w:rPr>
        <w:t>2222222222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, and </w:t>
      </w:r>
      <w:r w:rsidR="00D3502A">
        <w:rPr>
          <w:rFonts w:ascii="Calibri" w:hAnsi="Calibri"/>
          <w:b w:val="0"/>
          <w:bCs w:val="0"/>
          <w:i w:val="0"/>
          <w:iCs w:val="0"/>
        </w:rPr>
        <w:t>10</w:t>
      </w:r>
      <w:r w:rsidR="008D3D03">
        <w:rPr>
          <w:rFonts w:ascii="Calibri" w:hAnsi="Calibri"/>
          <w:b w:val="0"/>
          <w:bCs w:val="0"/>
          <w:i w:val="0"/>
          <w:iCs w:val="0"/>
        </w:rPr>
        <w:t>2222</w:t>
      </w:r>
      <w:r w:rsidR="00535D7C">
        <w:rPr>
          <w:rFonts w:ascii="Calibri" w:hAnsi="Calibri"/>
          <w:b w:val="0"/>
          <w:bCs w:val="0"/>
          <w:i w:val="0"/>
          <w:iCs w:val="0"/>
        </w:rPr>
        <w:t xml:space="preserve"> are both in L.  </w:t>
      </w:r>
    </w:p>
    <w:p w14:paraId="7DEC1FD8" w14:textId="44B428D4" w:rsidR="00963621" w:rsidRDefault="00963621" w:rsidP="00963621">
      <w:r>
        <w:t>Ans:</w:t>
      </w:r>
    </w:p>
    <w:p w14:paraId="66E07990" w14:textId="77777777" w:rsidR="00963621" w:rsidRDefault="00963621" w:rsidP="00963621"/>
    <w:p w14:paraId="5B626AFB" w14:textId="29F6909E" w:rsidR="00963621" w:rsidRDefault="005D702C" w:rsidP="00963621">
      <w:r>
        <w:t xml:space="preserve">S  </w:t>
      </w:r>
      <w:r>
        <w:sym w:font="Wingdings" w:char="F0E0"/>
      </w:r>
      <w:r>
        <w:t xml:space="preserve"> 1A | 22</w:t>
      </w:r>
    </w:p>
    <w:p w14:paraId="1E425D79" w14:textId="7308A7B9" w:rsidR="005D702C" w:rsidRDefault="005D702C" w:rsidP="00963621">
      <w:r>
        <w:t xml:space="preserve">A </w:t>
      </w:r>
      <w:r>
        <w:sym w:font="Wingdings" w:char="F0E0"/>
      </w:r>
      <w:r>
        <w:t xml:space="preserve"> 1A22 | 0B22</w:t>
      </w:r>
    </w:p>
    <w:p w14:paraId="6F468FF6" w14:textId="50AC3563" w:rsidR="005D702C" w:rsidRDefault="005D702C" w:rsidP="00963621">
      <w:r>
        <w:t xml:space="preserve">B </w:t>
      </w:r>
      <w:r>
        <w:sym w:font="Wingdings" w:char="F0E0"/>
      </w:r>
      <w:r>
        <w:t xml:space="preserve"> 0B22 | </w:t>
      </w:r>
      <w:r>
        <w:rPr>
          <w:rFonts w:ascii="Symbol" w:hAnsi="Symbol" w:cs="Symbol"/>
          <w:sz w:val="24"/>
          <w:szCs w:val="24"/>
        </w:rPr>
        <w:t></w:t>
      </w:r>
    </w:p>
    <w:p w14:paraId="7D5F95A0" w14:textId="77777777" w:rsidR="00963621" w:rsidRDefault="00963621" w:rsidP="00963621"/>
    <w:p w14:paraId="21608F4D" w14:textId="77777777" w:rsidR="00963621" w:rsidRDefault="00963621" w:rsidP="00963621"/>
    <w:p w14:paraId="3DDE809C" w14:textId="77777777" w:rsidR="00963621" w:rsidRPr="00963621" w:rsidRDefault="00963621" w:rsidP="00963621"/>
    <w:p w14:paraId="3B09E609" w14:textId="77777777" w:rsidR="00DC0642" w:rsidRDefault="00DC0642" w:rsidP="00193F2F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4E0324FB" w14:textId="77777777" w:rsidR="003608B6" w:rsidRPr="000311B1" w:rsidRDefault="007644C0" w:rsidP="000311B1">
      <w:pPr>
        <w:pStyle w:val="Heading2"/>
        <w:rPr>
          <w:rFonts w:ascii="Calibri" w:hAnsi="Calibri"/>
        </w:rPr>
      </w:pPr>
      <w:r>
        <w:rPr>
          <w:rFonts w:ascii="Calibri" w:hAnsi="Calibri"/>
        </w:rPr>
        <w:t>3</w:t>
      </w:r>
      <w:r w:rsidR="006B7A2A" w:rsidRPr="006B7A2A">
        <w:rPr>
          <w:rFonts w:ascii="Calibri" w:hAnsi="Calibri"/>
          <w:color w:val="000000"/>
          <w:u w:val="single"/>
        </w:rPr>
        <w:t>)</w:t>
      </w:r>
      <w:r w:rsidR="006B7A2A">
        <w:rPr>
          <w:rFonts w:ascii="Calibri" w:hAnsi="Calibri"/>
          <w:color w:val="FF0000"/>
          <w:u w:val="single"/>
        </w:rPr>
        <w:t xml:space="preserve"> </w:t>
      </w:r>
      <w:r w:rsidR="003608B6" w:rsidRPr="00EE7E83">
        <w:rPr>
          <w:rFonts w:ascii="Calibri" w:hAnsi="Calibri"/>
        </w:rPr>
        <w:t xml:space="preserve">Remove </w:t>
      </w:r>
      <w:r w:rsidR="003608B6" w:rsidRPr="00800D04">
        <w:rPr>
          <w:rFonts w:ascii="Symbol" w:hAnsi="Symbol"/>
        </w:rPr>
        <w:t></w:t>
      </w:r>
      <w:r w:rsidR="003608B6" w:rsidRPr="00800D04">
        <w:rPr>
          <w:rFonts w:ascii="Symbol" w:hAnsi="Symbol"/>
        </w:rPr>
        <w:t></w:t>
      </w:r>
      <w:r w:rsidR="003608B6" w:rsidRPr="00EE7E83">
        <w:rPr>
          <w:rFonts w:ascii="Calibri" w:hAnsi="Calibri"/>
        </w:rPr>
        <w:t>productions and then remove Unit productions from the following grammar</w:t>
      </w:r>
      <w:r w:rsidR="00535D7C">
        <w:rPr>
          <w:rFonts w:ascii="Calibri" w:hAnsi="Calibri"/>
        </w:rPr>
        <w:t xml:space="preserve"> (in that order!!!!)</w:t>
      </w:r>
      <w:r w:rsidR="003608B6" w:rsidRPr="00EE7E83">
        <w:rPr>
          <w:rFonts w:ascii="Calibri" w:hAnsi="Calibri"/>
        </w:rPr>
        <w:t>.</w:t>
      </w:r>
      <w:r w:rsidR="00535D7C">
        <w:rPr>
          <w:rFonts w:ascii="Calibri" w:hAnsi="Calibri"/>
        </w:rPr>
        <w:t xml:space="preserve"> </w:t>
      </w:r>
      <w:r w:rsidR="00535D7C" w:rsidRPr="006B7A2A">
        <w:rPr>
          <w:rFonts w:ascii="Calibri" w:hAnsi="Calibri"/>
          <w:highlight w:val="yellow"/>
        </w:rPr>
        <w:t xml:space="preserve">Show the resulting grammar after </w:t>
      </w:r>
      <w:r w:rsidR="00CA5A6F">
        <w:rPr>
          <w:rFonts w:ascii="Calibri" w:hAnsi="Calibri"/>
          <w:highlight w:val="yellow"/>
        </w:rPr>
        <w:t>each</w:t>
      </w:r>
      <w:r w:rsidR="00535D7C" w:rsidRPr="006B7A2A">
        <w:rPr>
          <w:rFonts w:ascii="Calibri" w:hAnsi="Calibri"/>
          <w:highlight w:val="yellow"/>
        </w:rPr>
        <w:t xml:space="preserve"> </w:t>
      </w:r>
      <w:r w:rsidR="00D92446">
        <w:rPr>
          <w:rFonts w:ascii="Calibri" w:hAnsi="Calibri"/>
          <w:highlight w:val="yellow"/>
        </w:rPr>
        <w:t xml:space="preserve">of the two </w:t>
      </w:r>
      <w:r w:rsidR="00535D7C" w:rsidRPr="006B7A2A">
        <w:rPr>
          <w:rFonts w:ascii="Calibri" w:hAnsi="Calibri"/>
          <w:highlight w:val="yellow"/>
        </w:rPr>
        <w:t>step</w:t>
      </w:r>
      <w:r w:rsidR="00D92446">
        <w:rPr>
          <w:rFonts w:ascii="Calibri" w:hAnsi="Calibri"/>
          <w:highlight w:val="yellow"/>
        </w:rPr>
        <w:t>s</w:t>
      </w:r>
      <w:r w:rsidR="00890DFC">
        <w:rPr>
          <w:rFonts w:ascii="Calibri" w:hAnsi="Calibri"/>
          <w:highlight w:val="yellow"/>
        </w:rPr>
        <w:t xml:space="preserve"> </w:t>
      </w:r>
      <w:r w:rsidR="00890DFC" w:rsidRPr="00D56B79">
        <w:rPr>
          <w:rFonts w:ascii="Calibri" w:hAnsi="Calibri"/>
          <w:highlight w:val="yellow"/>
          <w:u w:val="single"/>
        </w:rPr>
        <w:t>ha</w:t>
      </w:r>
      <w:r w:rsidR="00CA5A6F" w:rsidRPr="00D56B79">
        <w:rPr>
          <w:rFonts w:ascii="Calibri" w:hAnsi="Calibri"/>
          <w:highlight w:val="yellow"/>
          <w:u w:val="single"/>
        </w:rPr>
        <w:t>s</w:t>
      </w:r>
      <w:r w:rsidR="00890DFC" w:rsidRPr="00D56B79">
        <w:rPr>
          <w:rFonts w:ascii="Calibri" w:hAnsi="Calibri"/>
          <w:highlight w:val="yellow"/>
          <w:u w:val="single"/>
        </w:rPr>
        <w:t xml:space="preserve"> been completed</w:t>
      </w:r>
      <w:r w:rsidR="00535D7C" w:rsidRPr="006B7A2A">
        <w:rPr>
          <w:rFonts w:ascii="Calibri" w:hAnsi="Calibri"/>
          <w:highlight w:val="yellow"/>
        </w:rPr>
        <w:t>.</w:t>
      </w:r>
      <w:r w:rsidR="000311B1">
        <w:rPr>
          <w:rFonts w:ascii="Calibri" w:hAnsi="Calibri"/>
        </w:rPr>
        <w:t xml:space="preserve"> You must follow the method *I* taught. Any generative AI answers will receive a grade of 0.</w:t>
      </w:r>
    </w:p>
    <w:p w14:paraId="69AE9B5B" w14:textId="77777777" w:rsidR="003608B6" w:rsidRDefault="003608B6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S  --</w:t>
      </w:r>
      <w:proofErr w:type="gram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aA</w:t>
      </w:r>
      <w:proofErr w:type="spellEnd"/>
      <w:r>
        <w:rPr>
          <w:sz w:val="24"/>
          <w:szCs w:val="24"/>
        </w:rPr>
        <w:t xml:space="preserve"> |B | C</w:t>
      </w:r>
    </w:p>
    <w:p w14:paraId="6A8ADAA8" w14:textId="77777777" w:rsidR="003608B6" w:rsidRDefault="003608B6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A  --</w:t>
      </w:r>
      <w:proofErr w:type="gram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aB</w:t>
      </w:r>
      <w:proofErr w:type="spellEnd"/>
      <w:r>
        <w:rPr>
          <w:sz w:val="24"/>
          <w:szCs w:val="24"/>
        </w:rPr>
        <w:t xml:space="preserve"> | </w:t>
      </w:r>
      <w:r>
        <w:rPr>
          <w:rFonts w:ascii="Symbol" w:hAnsi="Symbol" w:cs="Symbol"/>
          <w:sz w:val="24"/>
          <w:szCs w:val="24"/>
        </w:rPr>
        <w:t>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</w:t>
      </w:r>
      <w:r>
        <w:rPr>
          <w:rFonts w:ascii="Symbol" w:hAnsi="Symbol" w:cs="Symbol"/>
          <w:sz w:val="24"/>
          <w:szCs w:val="24"/>
        </w:rPr>
        <w:t></w:t>
      </w:r>
      <w:r w:rsidRPr="00890DFC">
        <w:rPr>
          <w:sz w:val="24"/>
          <w:szCs w:val="24"/>
        </w:rPr>
        <w:t>aa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></w:t>
      </w:r>
      <w:r>
        <w:rPr>
          <w:sz w:val="24"/>
          <w:szCs w:val="24"/>
        </w:rPr>
        <w:t xml:space="preserve"> </w:t>
      </w:r>
    </w:p>
    <w:p w14:paraId="6BF34EBF" w14:textId="77777777" w:rsidR="003608B6" w:rsidRDefault="003608B6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B  --</w:t>
      </w:r>
      <w:proofErr w:type="gramEnd"/>
      <w:r>
        <w:rPr>
          <w:sz w:val="24"/>
          <w:szCs w:val="24"/>
        </w:rPr>
        <w:t>&gt; Aa</w:t>
      </w:r>
    </w:p>
    <w:p w14:paraId="7020EEEB" w14:textId="77777777" w:rsidR="003608B6" w:rsidRDefault="003608B6" w:rsidP="003608B6">
      <w:pPr>
        <w:widowControl w:val="0"/>
        <w:autoSpaceDE w:val="0"/>
        <w:autoSpaceDN w:val="0"/>
        <w:adjustRightInd w:val="0"/>
        <w:rPr>
          <w:rFonts w:ascii="Symbol" w:hAnsi="Symbol" w:cs="Symbol"/>
          <w:sz w:val="24"/>
          <w:szCs w:val="24"/>
        </w:rPr>
      </w:pPr>
      <w:proofErr w:type="gramStart"/>
      <w:r>
        <w:rPr>
          <w:sz w:val="24"/>
          <w:szCs w:val="24"/>
        </w:rPr>
        <w:t>C  --</w:t>
      </w:r>
      <w:proofErr w:type="gram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r>
        <w:rPr>
          <w:rFonts w:ascii="Symbol" w:hAnsi="Symbol" w:cs="Symbol"/>
          <w:sz w:val="24"/>
          <w:szCs w:val="24"/>
        </w:rPr>
        <w:t></w:t>
      </w:r>
      <w:r>
        <w:rPr>
          <w:rFonts w:ascii="Symbol" w:hAnsi="Symbol" w:cs="Symbol"/>
          <w:sz w:val="24"/>
          <w:szCs w:val="24"/>
        </w:rPr>
        <w:t></w:t>
      </w:r>
      <w:r>
        <w:rPr>
          <w:rFonts w:ascii="Symbol" w:hAnsi="Symbol" w:cs="Symbol"/>
          <w:sz w:val="24"/>
          <w:szCs w:val="24"/>
        </w:rPr>
        <w:tab/>
      </w:r>
      <w:r>
        <w:rPr>
          <w:rFonts w:ascii="Symbol" w:hAnsi="Symbol" w:cs="Symbol"/>
          <w:sz w:val="24"/>
          <w:szCs w:val="24"/>
        </w:rPr>
        <w:tab/>
      </w:r>
      <w:r>
        <w:rPr>
          <w:rFonts w:ascii="Symbol" w:hAnsi="Symbol" w:cs="Symbol"/>
          <w:sz w:val="24"/>
          <w:szCs w:val="24"/>
        </w:rPr>
        <w:tab/>
      </w:r>
    </w:p>
    <w:p w14:paraId="3A7A9F0A" w14:textId="77777777" w:rsidR="003608B6" w:rsidRDefault="003608B6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D  --</w:t>
      </w:r>
      <w:proofErr w:type="gram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ddd</w:t>
      </w:r>
      <w:proofErr w:type="spellEnd"/>
      <w:r w:rsidR="00D56B79">
        <w:rPr>
          <w:sz w:val="24"/>
          <w:szCs w:val="24"/>
        </w:rPr>
        <w:t xml:space="preserve"> </w:t>
      </w:r>
      <w:r w:rsidR="005671C2">
        <w:rPr>
          <w:sz w:val="24"/>
          <w:szCs w:val="24"/>
        </w:rPr>
        <w:t>|</w:t>
      </w:r>
      <w:r w:rsidR="00D56B79">
        <w:rPr>
          <w:sz w:val="24"/>
          <w:szCs w:val="24"/>
        </w:rPr>
        <w:t xml:space="preserve"> AC</w:t>
      </w:r>
    </w:p>
    <w:p w14:paraId="0D340B3E" w14:textId="77777777" w:rsidR="003608B6" w:rsidRDefault="003608B6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proofErr w:type="gramStart"/>
      <w:r>
        <w:rPr>
          <w:sz w:val="24"/>
          <w:szCs w:val="24"/>
        </w:rPr>
        <w:t>E  --</w:t>
      </w:r>
      <w:proofErr w:type="gramEnd"/>
      <w:r>
        <w:rPr>
          <w:sz w:val="24"/>
          <w:szCs w:val="24"/>
        </w:rPr>
        <w:t xml:space="preserve">&gt; </w:t>
      </w:r>
      <w:proofErr w:type="spellStart"/>
      <w:r>
        <w:rPr>
          <w:sz w:val="24"/>
          <w:szCs w:val="24"/>
        </w:rPr>
        <w:t>ddA</w:t>
      </w:r>
      <w:proofErr w:type="spellEnd"/>
      <w:r>
        <w:rPr>
          <w:sz w:val="24"/>
          <w:szCs w:val="24"/>
        </w:rPr>
        <w:t xml:space="preserve"> | ad</w:t>
      </w:r>
    </w:p>
    <w:p w14:paraId="209FFD60" w14:textId="77777777" w:rsidR="00535D7C" w:rsidRDefault="00D56B79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>F</w:t>
      </w:r>
      <w:r w:rsidR="00535D7C">
        <w:rPr>
          <w:sz w:val="24"/>
          <w:szCs w:val="24"/>
        </w:rPr>
        <w:t xml:space="preserve"> --&gt; CA | </w:t>
      </w:r>
      <w:proofErr w:type="gramStart"/>
      <w:r w:rsidR="00535D7C">
        <w:rPr>
          <w:sz w:val="24"/>
          <w:szCs w:val="24"/>
        </w:rPr>
        <w:t>a  |</w:t>
      </w:r>
      <w:proofErr w:type="gramEnd"/>
      <w:r w:rsidR="00535D7C">
        <w:rPr>
          <w:sz w:val="24"/>
          <w:szCs w:val="24"/>
        </w:rPr>
        <w:t xml:space="preserve"> b</w:t>
      </w:r>
    </w:p>
    <w:p w14:paraId="3792B269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6C792430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F168951" w14:textId="5BFDEB15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Pr="00963621">
        <w:rPr>
          <w:color w:val="FF0000"/>
          <w:sz w:val="24"/>
          <w:szCs w:val="24"/>
        </w:rPr>
        <w:t xml:space="preserve">After removing </w:t>
      </w:r>
      <w:r w:rsidRPr="00963621">
        <w:rPr>
          <w:rFonts w:ascii="Symbol" w:hAnsi="Symbol" w:cs="Symbol"/>
          <w:color w:val="FF0000"/>
          <w:sz w:val="24"/>
          <w:szCs w:val="24"/>
        </w:rPr>
        <w:t></w:t>
      </w:r>
      <w:r w:rsidRPr="00963621">
        <w:rPr>
          <w:rFonts w:ascii="Symbol" w:hAnsi="Symbol" w:cs="Symbol"/>
          <w:color w:val="FF0000"/>
          <w:sz w:val="24"/>
          <w:szCs w:val="24"/>
        </w:rPr>
        <w:t></w:t>
      </w:r>
      <w:r w:rsidRPr="00963621">
        <w:rPr>
          <w:rFonts w:ascii="Symbol" w:hAnsi="Symbol" w:cs="Symbol"/>
          <w:color w:val="FF0000"/>
          <w:sz w:val="24"/>
          <w:szCs w:val="24"/>
        </w:rPr>
        <w:t>-</w:t>
      </w:r>
      <w:r w:rsidRPr="00963621">
        <w:rPr>
          <w:color w:val="FF0000"/>
          <w:sz w:val="24"/>
          <w:szCs w:val="24"/>
        </w:rPr>
        <w:t>productions,</w:t>
      </w:r>
    </w:p>
    <w:p w14:paraId="73A868EF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S 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</w:t>
      </w:r>
      <w:proofErr w:type="spellEnd"/>
      <w:r>
        <w:rPr>
          <w:sz w:val="24"/>
          <w:szCs w:val="24"/>
        </w:rPr>
        <w:t xml:space="preserve"> | B | C | a</w:t>
      </w:r>
      <w:r>
        <w:rPr>
          <w:sz w:val="24"/>
          <w:szCs w:val="24"/>
        </w:rPr>
        <w:br/>
        <w:t xml:space="preserve">A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</w:t>
      </w:r>
      <w:proofErr w:type="spellEnd"/>
      <w:r>
        <w:rPr>
          <w:sz w:val="24"/>
          <w:szCs w:val="24"/>
        </w:rPr>
        <w:t xml:space="preserve"> | aa</w:t>
      </w:r>
      <w:r>
        <w:rPr>
          <w:sz w:val="24"/>
          <w:szCs w:val="24"/>
        </w:rPr>
        <w:br/>
        <w:t xml:space="preserve">B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Aa | a</w:t>
      </w:r>
      <w:r>
        <w:rPr>
          <w:sz w:val="24"/>
          <w:szCs w:val="24"/>
        </w:rPr>
        <w:br/>
        <w:t xml:space="preserve">C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br/>
        <w:t xml:space="preserve">D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ddd</w:t>
      </w:r>
      <w:proofErr w:type="spellEnd"/>
      <w:r>
        <w:rPr>
          <w:sz w:val="24"/>
          <w:szCs w:val="24"/>
        </w:rPr>
        <w:t xml:space="preserve"> | AC | C | A</w:t>
      </w:r>
      <w:r>
        <w:rPr>
          <w:sz w:val="24"/>
          <w:szCs w:val="24"/>
        </w:rPr>
        <w:br/>
        <w:t xml:space="preserve">E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ddA</w:t>
      </w:r>
      <w:proofErr w:type="spellEnd"/>
      <w:r>
        <w:rPr>
          <w:sz w:val="24"/>
          <w:szCs w:val="24"/>
        </w:rPr>
        <w:t>| ad | dd</w:t>
      </w:r>
      <w:r>
        <w:rPr>
          <w:sz w:val="24"/>
          <w:szCs w:val="24"/>
        </w:rPr>
        <w:br/>
        <w:t xml:space="preserve">F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 | a | b | A | C</w:t>
      </w:r>
    </w:p>
    <w:p w14:paraId="74700EB4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2E91D21" w14:textId="77777777" w:rsidR="008E3452" w:rsidRPr="00963621" w:rsidRDefault="008E3452" w:rsidP="003608B6">
      <w:pPr>
        <w:widowControl w:val="0"/>
        <w:autoSpaceDE w:val="0"/>
        <w:autoSpaceDN w:val="0"/>
        <w:adjustRightInd w:val="0"/>
        <w:rPr>
          <w:color w:val="FF0000"/>
          <w:sz w:val="24"/>
          <w:szCs w:val="24"/>
        </w:rPr>
      </w:pPr>
      <w:r w:rsidRPr="00963621">
        <w:rPr>
          <w:color w:val="FF0000"/>
          <w:sz w:val="24"/>
          <w:szCs w:val="24"/>
        </w:rPr>
        <w:t>After removing unit production,</w:t>
      </w:r>
    </w:p>
    <w:p w14:paraId="48D1D63C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2CA6AA2E" w14:textId="0A4FE13B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S 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aA</w:t>
      </w:r>
      <w:proofErr w:type="spellEnd"/>
      <w:r>
        <w:rPr>
          <w:sz w:val="24"/>
          <w:szCs w:val="24"/>
        </w:rPr>
        <w:t xml:space="preserve"> | Aa |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| a</w:t>
      </w:r>
    </w:p>
    <w:p w14:paraId="565FCADC" w14:textId="09297A22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</w:t>
      </w:r>
      <w:proofErr w:type="spellEnd"/>
      <w:r>
        <w:rPr>
          <w:sz w:val="24"/>
          <w:szCs w:val="24"/>
        </w:rPr>
        <w:t xml:space="preserve"> | aa |</w:t>
      </w:r>
      <w:r>
        <w:rPr>
          <w:sz w:val="24"/>
          <w:szCs w:val="24"/>
        </w:rPr>
        <w:br/>
        <w:t xml:space="preserve">B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Aa | a</w:t>
      </w:r>
    </w:p>
    <w:p w14:paraId="7FAACAD0" w14:textId="332DFB45" w:rsidR="008E3452" w:rsidRP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C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cE</w:t>
      </w:r>
      <w:proofErr w:type="spellEnd"/>
    </w:p>
    <w:p w14:paraId="76C41398" w14:textId="1B5AB00B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D </w:t>
      </w:r>
      <w:r w:rsidRPr="008E3452">
        <w:rPr>
          <w:sz w:val="24"/>
          <w:szCs w:val="24"/>
        </w:rPr>
        <w:sym w:font="Wingdings" w:char="F0E0"/>
      </w:r>
      <w:proofErr w:type="spellStart"/>
      <w:r>
        <w:rPr>
          <w:sz w:val="24"/>
          <w:szCs w:val="24"/>
        </w:rPr>
        <w:t>ddd</w:t>
      </w:r>
      <w:proofErr w:type="spellEnd"/>
      <w:r>
        <w:rPr>
          <w:sz w:val="24"/>
          <w:szCs w:val="24"/>
        </w:rPr>
        <w:t xml:space="preserve"> | AC |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aB</w:t>
      </w:r>
      <w:proofErr w:type="spellEnd"/>
      <w:r>
        <w:rPr>
          <w:sz w:val="24"/>
          <w:szCs w:val="24"/>
        </w:rPr>
        <w:t xml:space="preserve"> | aa</w:t>
      </w:r>
    </w:p>
    <w:p w14:paraId="35BC822C" w14:textId="7DFF36A4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E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ddA</w:t>
      </w:r>
      <w:proofErr w:type="spellEnd"/>
      <w:r>
        <w:rPr>
          <w:sz w:val="24"/>
          <w:szCs w:val="24"/>
        </w:rPr>
        <w:t xml:space="preserve"> | ad |dd</w:t>
      </w:r>
    </w:p>
    <w:p w14:paraId="74CE6058" w14:textId="22DD9E30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F </w:t>
      </w:r>
      <w:r w:rsidRPr="008E3452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CA | a | b | </w:t>
      </w:r>
      <w:proofErr w:type="spellStart"/>
      <w:r>
        <w:rPr>
          <w:sz w:val="24"/>
          <w:szCs w:val="24"/>
        </w:rPr>
        <w:t>aB</w:t>
      </w:r>
      <w:proofErr w:type="spellEnd"/>
      <w:r>
        <w:rPr>
          <w:sz w:val="24"/>
          <w:szCs w:val="24"/>
        </w:rPr>
        <w:t xml:space="preserve"> | aa | </w:t>
      </w:r>
      <w:proofErr w:type="spellStart"/>
      <w:r>
        <w:rPr>
          <w:sz w:val="24"/>
          <w:szCs w:val="24"/>
        </w:rPr>
        <w:t>cCE</w:t>
      </w:r>
      <w:proofErr w:type="spellEnd"/>
      <w:r>
        <w:rPr>
          <w:sz w:val="24"/>
          <w:szCs w:val="24"/>
        </w:rPr>
        <w:t xml:space="preserve"> | </w:t>
      </w:r>
      <w:proofErr w:type="spellStart"/>
      <w:r>
        <w:rPr>
          <w:sz w:val="24"/>
          <w:szCs w:val="24"/>
        </w:rPr>
        <w:t>cE</w:t>
      </w:r>
      <w:proofErr w:type="spellEnd"/>
    </w:p>
    <w:p w14:paraId="08A624E9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5DC3AAD1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754980E0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E6A50B5" w14:textId="77777777" w:rsidR="008E3452" w:rsidRDefault="008E3452" w:rsidP="003608B6">
      <w:pPr>
        <w:widowControl w:val="0"/>
        <w:autoSpaceDE w:val="0"/>
        <w:autoSpaceDN w:val="0"/>
        <w:adjustRightInd w:val="0"/>
        <w:rPr>
          <w:sz w:val="24"/>
          <w:szCs w:val="24"/>
        </w:rPr>
      </w:pPr>
    </w:p>
    <w:p w14:paraId="34C81A07" w14:textId="77777777" w:rsidR="003D6303" w:rsidRDefault="003D6303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B9B4353" w14:textId="77777777" w:rsidR="003608B6" w:rsidRPr="00EE7E83" w:rsidRDefault="00775C4C" w:rsidP="00C6504B">
      <w:pPr>
        <w:pStyle w:val="Heading2"/>
        <w:rPr>
          <w:rFonts w:ascii="Calibri" w:hAnsi="Calibri"/>
        </w:rPr>
      </w:pPr>
      <w:r>
        <w:rPr>
          <w:rFonts w:ascii="Calibri" w:hAnsi="Calibri"/>
        </w:rPr>
        <w:t>4</w:t>
      </w:r>
      <w:r w:rsidR="003608B6" w:rsidRPr="00EE7E83">
        <w:rPr>
          <w:rFonts w:ascii="Calibri" w:hAnsi="Calibri"/>
        </w:rPr>
        <w:t xml:space="preserve">) </w:t>
      </w:r>
      <w:r w:rsidR="003608B6" w:rsidRPr="00890DFC">
        <w:rPr>
          <w:rFonts w:ascii="Calibri" w:hAnsi="Calibri"/>
          <w:highlight w:val="yellow"/>
        </w:rPr>
        <w:t>Using the technique taught in class and in the slides and notes on Canvas</w:t>
      </w:r>
      <w:r w:rsidR="003608B6" w:rsidRPr="00EE7E83">
        <w:rPr>
          <w:rFonts w:ascii="Calibri" w:hAnsi="Calibri"/>
        </w:rPr>
        <w:t>, convert the following grammar to Chomsky Normal Form.</w:t>
      </w:r>
    </w:p>
    <w:p w14:paraId="0E72BD9E" w14:textId="77777777" w:rsidR="003608B6" w:rsidRPr="00CA253E" w:rsidRDefault="003608B6" w:rsidP="003608B6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62E1109E" w14:textId="77777777" w:rsidR="003608B6" w:rsidRDefault="003608B6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 w:rsidRPr="003608B6">
        <w:t xml:space="preserve">S </w:t>
      </w:r>
      <w:r w:rsidRPr="003608B6">
        <w:sym w:font="Wingdings" w:char="F0E0"/>
      </w:r>
      <w:r w:rsidRPr="003608B6">
        <w:t xml:space="preserve"> </w:t>
      </w:r>
      <w:proofErr w:type="spellStart"/>
      <w:r w:rsidRPr="003608B6">
        <w:t>aX</w:t>
      </w:r>
      <w:proofErr w:type="spellEnd"/>
      <w:r w:rsidR="00DC0642">
        <w:t xml:space="preserve"> | </w:t>
      </w:r>
      <w:proofErr w:type="spellStart"/>
      <w:r w:rsidRPr="003608B6">
        <w:t>b</w:t>
      </w:r>
      <w:r w:rsidR="00DC0642">
        <w:t>a</w:t>
      </w:r>
      <w:r w:rsidRPr="003608B6">
        <w:t>X</w:t>
      </w:r>
      <w:proofErr w:type="spellEnd"/>
      <w:r w:rsidR="00846F89">
        <w:t xml:space="preserve"> | </w:t>
      </w:r>
      <w:proofErr w:type="spellStart"/>
      <w:r w:rsidR="00846F89">
        <w:t>bbA</w:t>
      </w:r>
      <w:proofErr w:type="spellEnd"/>
    </w:p>
    <w:p w14:paraId="6F475C68" w14:textId="77777777" w:rsidR="00846F89" w:rsidRDefault="00846F89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A </w:t>
      </w:r>
      <w:r>
        <w:sym w:font="Wingdings" w:char="F0E0"/>
      </w:r>
      <w:r>
        <w:t xml:space="preserve"> </w:t>
      </w:r>
      <w:proofErr w:type="spellStart"/>
      <w:r>
        <w:t>abB</w:t>
      </w:r>
      <w:proofErr w:type="spellEnd"/>
      <w:r>
        <w:t xml:space="preserve"> | Bab</w:t>
      </w:r>
    </w:p>
    <w:p w14:paraId="1FB0E7E9" w14:textId="77777777" w:rsidR="00846F89" w:rsidRPr="003608B6" w:rsidRDefault="00846F89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B </w:t>
      </w:r>
      <w:r>
        <w:sym w:font="Wingdings" w:char="F0E0"/>
      </w:r>
      <w:r>
        <w:t xml:space="preserve"> </w:t>
      </w:r>
      <w:proofErr w:type="spellStart"/>
      <w:r>
        <w:t>Aaa</w:t>
      </w:r>
      <w:proofErr w:type="spellEnd"/>
      <w:r>
        <w:t xml:space="preserve"> | </w:t>
      </w:r>
      <w:proofErr w:type="spellStart"/>
      <w:r>
        <w:t>BAbb</w:t>
      </w:r>
      <w:proofErr w:type="spellEnd"/>
    </w:p>
    <w:p w14:paraId="60BD9F4C" w14:textId="77777777" w:rsidR="003608B6" w:rsidRPr="003608B6" w:rsidRDefault="003608B6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 w:rsidRPr="003608B6">
        <w:t xml:space="preserve">X </w:t>
      </w:r>
      <w:r w:rsidRPr="003608B6">
        <w:sym w:font="Wingdings" w:char="F0E0"/>
      </w:r>
      <w:r w:rsidR="00DC0642">
        <w:t xml:space="preserve"> </w:t>
      </w:r>
      <w:proofErr w:type="spellStart"/>
      <w:r w:rsidR="00DC0642">
        <w:t>aY</w:t>
      </w:r>
      <w:proofErr w:type="spellEnd"/>
      <w:r w:rsidR="00DC0642">
        <w:t xml:space="preserve"> | </w:t>
      </w:r>
      <w:proofErr w:type="spellStart"/>
      <w:r w:rsidR="00DC0642">
        <w:t>bX</w:t>
      </w:r>
      <w:proofErr w:type="spellEnd"/>
      <w:r w:rsidRPr="003608B6">
        <w:t xml:space="preserve"> | </w:t>
      </w:r>
      <w:r w:rsidRPr="003608B6">
        <w:rPr>
          <w:rFonts w:ascii="Symbol" w:hAnsi="Symbol"/>
        </w:rPr>
        <w:t></w:t>
      </w:r>
    </w:p>
    <w:p w14:paraId="659515A7" w14:textId="77777777" w:rsidR="003608B6" w:rsidRPr="003608B6" w:rsidRDefault="003608B6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 w:rsidRPr="003608B6">
        <w:t xml:space="preserve">Y </w:t>
      </w:r>
      <w:r w:rsidRPr="003608B6">
        <w:sym w:font="Wingdings" w:char="F0E0"/>
      </w:r>
      <w:r w:rsidRPr="003608B6">
        <w:t xml:space="preserve"> X | </w:t>
      </w:r>
      <w:proofErr w:type="spellStart"/>
      <w:r w:rsidR="00DC0642">
        <w:t>bbb</w:t>
      </w:r>
      <w:proofErr w:type="spellEnd"/>
    </w:p>
    <w:p w14:paraId="236C88DA" w14:textId="77777777" w:rsidR="003608B6" w:rsidRPr="003608B6" w:rsidRDefault="003608B6" w:rsidP="003608B6">
      <w:pPr>
        <w:widowControl w:val="0"/>
        <w:tabs>
          <w:tab w:val="left" w:pos="720"/>
        </w:tabs>
        <w:autoSpaceDE w:val="0"/>
        <w:autoSpaceDN w:val="0"/>
        <w:adjustRightInd w:val="0"/>
      </w:pPr>
      <w:r w:rsidRPr="003608B6">
        <w:t xml:space="preserve">Z </w:t>
      </w:r>
      <w:r w:rsidRPr="003608B6">
        <w:sym w:font="Wingdings" w:char="F0E0"/>
      </w:r>
      <w:r w:rsidR="00DC0642">
        <w:t xml:space="preserve"> </w:t>
      </w:r>
      <w:proofErr w:type="spellStart"/>
      <w:r w:rsidR="00DC0642">
        <w:t>aYb</w:t>
      </w:r>
      <w:proofErr w:type="spellEnd"/>
      <w:r w:rsidR="00DC0642">
        <w:t xml:space="preserve"> | </w:t>
      </w:r>
      <w:proofErr w:type="spellStart"/>
      <w:r w:rsidR="00DC0642">
        <w:t>Z</w:t>
      </w:r>
      <w:r w:rsidRPr="003608B6">
        <w:t>cb</w:t>
      </w:r>
      <w:proofErr w:type="spellEnd"/>
      <w:r w:rsidRPr="003608B6">
        <w:t xml:space="preserve"> | </w:t>
      </w:r>
      <w:r w:rsidR="00535D7C">
        <w:t xml:space="preserve">S </w:t>
      </w:r>
      <w:proofErr w:type="gramStart"/>
      <w:r w:rsidR="00DC0642">
        <w:t xml:space="preserve">| </w:t>
      </w:r>
      <w:r w:rsidR="00535D7C">
        <w:t xml:space="preserve"> </w:t>
      </w:r>
      <w:proofErr w:type="spellStart"/>
      <w:r w:rsidR="00535D7C">
        <w:t>bba</w:t>
      </w:r>
      <w:proofErr w:type="spellEnd"/>
      <w:proofErr w:type="gramEnd"/>
    </w:p>
    <w:p w14:paraId="15CADD3A" w14:textId="77777777" w:rsidR="003608B6" w:rsidRDefault="003608B6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3048E310" w14:textId="635DDB8E" w:rsidR="00963621" w:rsidRDefault="00963621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Ans: </w:t>
      </w:r>
    </w:p>
    <w:p w14:paraId="32F58BEE" w14:textId="4CA3D1E5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 </w:t>
      </w:r>
      <w:r w:rsidRPr="00D23C6A">
        <w:rPr>
          <w:color w:val="FF0000"/>
        </w:rPr>
        <w:t xml:space="preserve">After removing </w:t>
      </w:r>
      <w:r w:rsidRPr="00D23C6A">
        <w:rPr>
          <w:rFonts w:ascii="Symbol" w:hAnsi="Symbol"/>
          <w:color w:val="FF0000"/>
        </w:rPr>
        <w:t></w:t>
      </w:r>
      <w:r w:rsidRPr="00D23C6A">
        <w:rPr>
          <w:rFonts w:ascii="Symbol" w:hAnsi="Symbol"/>
          <w:color w:val="FF0000"/>
        </w:rPr>
        <w:t xml:space="preserve">- </w:t>
      </w:r>
      <w:r w:rsidRPr="00D23C6A">
        <w:rPr>
          <w:color w:val="FF0000"/>
        </w:rPr>
        <w:t>productions,</w:t>
      </w:r>
    </w:p>
    <w:p w14:paraId="0776487B" w14:textId="659F356D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S  </w:t>
      </w:r>
      <w:r>
        <w:sym w:font="Wingdings" w:char="F0E0"/>
      </w:r>
      <w:r>
        <w:t xml:space="preserve"> </w:t>
      </w:r>
      <w:proofErr w:type="spellStart"/>
      <w:proofErr w:type="gramStart"/>
      <w:r>
        <w:t>aX</w:t>
      </w:r>
      <w:proofErr w:type="spellEnd"/>
      <w:r w:rsidR="00D23197">
        <w:t xml:space="preserve"> </w:t>
      </w:r>
      <w:r>
        <w:t xml:space="preserve"> |</w:t>
      </w:r>
      <w:proofErr w:type="gramEnd"/>
      <w:r w:rsidR="00D23197">
        <w:t xml:space="preserve"> </w:t>
      </w:r>
      <w:proofErr w:type="spellStart"/>
      <w:r w:rsidR="00D23197">
        <w:t>baX</w:t>
      </w:r>
      <w:proofErr w:type="spellEnd"/>
      <w:r w:rsidR="00D23197">
        <w:t xml:space="preserve"> | </w:t>
      </w:r>
      <w:proofErr w:type="spellStart"/>
      <w:r w:rsidR="00D23197">
        <w:t>bbA</w:t>
      </w:r>
      <w:proofErr w:type="spellEnd"/>
      <w:r w:rsidR="00D23197">
        <w:t xml:space="preserve"> | a | </w:t>
      </w:r>
      <w:proofErr w:type="spellStart"/>
      <w:r w:rsidR="00D23197">
        <w:t>ba</w:t>
      </w:r>
      <w:proofErr w:type="spellEnd"/>
    </w:p>
    <w:p w14:paraId="7D09B2AF" w14:textId="6FDF74E1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A</w:t>
      </w:r>
      <w:r>
        <w:t xml:space="preserve"> </w:t>
      </w:r>
      <w:r>
        <w:sym w:font="Wingdings" w:char="F0E0"/>
      </w:r>
      <w:proofErr w:type="spellStart"/>
      <w:r w:rsidR="00D23197">
        <w:t>abB</w:t>
      </w:r>
      <w:proofErr w:type="spellEnd"/>
      <w:r w:rsidR="00D23197">
        <w:t xml:space="preserve"> | Bab</w:t>
      </w:r>
    </w:p>
    <w:p w14:paraId="07450C2A" w14:textId="6A93D6B1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B</w:t>
      </w:r>
      <w:r>
        <w:t xml:space="preserve"> </w:t>
      </w:r>
      <w:r>
        <w:sym w:font="Wingdings" w:char="F0E0"/>
      </w:r>
      <w:proofErr w:type="spellStart"/>
      <w:r w:rsidR="00D23197">
        <w:t>Aaa</w:t>
      </w:r>
      <w:proofErr w:type="spellEnd"/>
      <w:r w:rsidR="00D23197">
        <w:t xml:space="preserve"> | </w:t>
      </w:r>
      <w:proofErr w:type="spellStart"/>
      <w:r w:rsidR="00D23197">
        <w:t>BAbb</w:t>
      </w:r>
      <w:proofErr w:type="spellEnd"/>
    </w:p>
    <w:p w14:paraId="5023ECA2" w14:textId="27E60AE1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X</w:t>
      </w:r>
      <w:r>
        <w:t xml:space="preserve"> </w:t>
      </w:r>
      <w:r>
        <w:sym w:font="Wingdings" w:char="F0E0"/>
      </w:r>
      <w:proofErr w:type="spellStart"/>
      <w:r w:rsidR="00D23197">
        <w:t>aY</w:t>
      </w:r>
      <w:proofErr w:type="spellEnd"/>
      <w:r w:rsidR="00D23197">
        <w:t xml:space="preserve"> | </w:t>
      </w:r>
      <w:proofErr w:type="spellStart"/>
      <w:r w:rsidR="00D23197">
        <w:t>bX</w:t>
      </w:r>
      <w:proofErr w:type="spellEnd"/>
      <w:r w:rsidR="00D23197">
        <w:t xml:space="preserve"> | b | a</w:t>
      </w:r>
    </w:p>
    <w:p w14:paraId="3D7D8FFB" w14:textId="7E0D4610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Y</w:t>
      </w:r>
      <w:r>
        <w:t xml:space="preserve"> </w:t>
      </w:r>
      <w:r>
        <w:sym w:font="Wingdings" w:char="F0E0"/>
      </w:r>
      <w:r w:rsidR="00D23197">
        <w:t xml:space="preserve">X | </w:t>
      </w:r>
      <w:proofErr w:type="spellStart"/>
      <w:r w:rsidR="00D23197">
        <w:t>bbb</w:t>
      </w:r>
      <w:proofErr w:type="spellEnd"/>
    </w:p>
    <w:p w14:paraId="64E965DB" w14:textId="604B95BF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Z</w:t>
      </w:r>
      <w:r>
        <w:t xml:space="preserve"> </w:t>
      </w:r>
      <w:r>
        <w:sym w:font="Wingdings" w:char="F0E0"/>
      </w:r>
      <w:proofErr w:type="spellStart"/>
      <w:r w:rsidR="00D23197">
        <w:t>aYb</w:t>
      </w:r>
      <w:proofErr w:type="spellEnd"/>
      <w:r w:rsidR="00D23197">
        <w:t xml:space="preserve"> | </w:t>
      </w:r>
      <w:proofErr w:type="spellStart"/>
      <w:r w:rsidR="00D23197">
        <w:t>Zcb</w:t>
      </w:r>
      <w:proofErr w:type="spellEnd"/>
      <w:r w:rsidR="00D23197">
        <w:t xml:space="preserve"> | S | </w:t>
      </w:r>
      <w:proofErr w:type="spellStart"/>
      <w:r w:rsidR="00D23197">
        <w:t>bba</w:t>
      </w:r>
      <w:proofErr w:type="spellEnd"/>
      <w:r w:rsidR="00D23197">
        <w:t xml:space="preserve"> | ab</w:t>
      </w:r>
    </w:p>
    <w:p w14:paraId="3EEB6A9B" w14:textId="77777777" w:rsidR="00D23197" w:rsidRDefault="00D23197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1AEAE7BE" w14:textId="69D6C3EE" w:rsidR="00D23197" w:rsidRPr="00D23C6A" w:rsidRDefault="00D23197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FF0000"/>
        </w:rPr>
      </w:pPr>
      <w:r w:rsidRPr="00D23C6A">
        <w:rPr>
          <w:color w:val="FF0000"/>
        </w:rPr>
        <w:t>After removing unit production,</w:t>
      </w:r>
    </w:p>
    <w:p w14:paraId="55F472FA" w14:textId="382FB7E8" w:rsidR="00D23197" w:rsidRDefault="00D23197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S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aX</w:t>
      </w:r>
      <w:proofErr w:type="spellEnd"/>
      <w:r>
        <w:t xml:space="preserve"> | </w:t>
      </w:r>
      <w:proofErr w:type="spellStart"/>
      <w:r>
        <w:t>baX</w:t>
      </w:r>
      <w:proofErr w:type="spellEnd"/>
      <w:r>
        <w:t xml:space="preserve"> | </w:t>
      </w:r>
      <w:proofErr w:type="spellStart"/>
      <w:r>
        <w:t>bbA</w:t>
      </w:r>
      <w:proofErr w:type="spellEnd"/>
      <w:r>
        <w:t xml:space="preserve"> | a | </w:t>
      </w:r>
      <w:proofErr w:type="spellStart"/>
      <w:r>
        <w:t>ba</w:t>
      </w:r>
      <w:proofErr w:type="spellEnd"/>
    </w:p>
    <w:p w14:paraId="289231FB" w14:textId="787B4563" w:rsidR="00D23197" w:rsidRPr="005D702C" w:rsidRDefault="00D23197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A</w:t>
      </w:r>
      <w:r>
        <w:t xml:space="preserve"> </w:t>
      </w:r>
      <w:r>
        <w:sym w:font="Wingdings" w:char="F0E0"/>
      </w:r>
      <w:proofErr w:type="spellStart"/>
      <w:r>
        <w:t>abB</w:t>
      </w:r>
      <w:proofErr w:type="spellEnd"/>
      <w:r>
        <w:t xml:space="preserve"> | Bab</w:t>
      </w:r>
      <w:r>
        <w:br/>
        <w:t>B</w:t>
      </w:r>
      <w:r>
        <w:t xml:space="preserve"> </w:t>
      </w:r>
      <w:r>
        <w:sym w:font="Wingdings" w:char="F0E0"/>
      </w:r>
      <w:proofErr w:type="spellStart"/>
      <w:r>
        <w:t>Aaa</w:t>
      </w:r>
      <w:proofErr w:type="spellEnd"/>
      <w:r>
        <w:t xml:space="preserve"> | Babb</w:t>
      </w:r>
      <w:r>
        <w:br/>
        <w:t>X</w:t>
      </w:r>
      <w:r>
        <w:t xml:space="preserve"> </w:t>
      </w:r>
      <w:r>
        <w:sym w:font="Wingdings" w:char="F0E0"/>
      </w:r>
      <w:proofErr w:type="spellStart"/>
      <w:r>
        <w:t>aY</w:t>
      </w:r>
      <w:proofErr w:type="spellEnd"/>
      <w:r>
        <w:t xml:space="preserve"> | </w:t>
      </w:r>
      <w:proofErr w:type="spellStart"/>
      <w:r>
        <w:t>bX</w:t>
      </w:r>
      <w:proofErr w:type="spellEnd"/>
      <w:r>
        <w:t xml:space="preserve"> | b | a</w:t>
      </w:r>
      <w:r>
        <w:br/>
        <w:t>Y</w:t>
      </w:r>
      <w:r>
        <w:t xml:space="preserve"> </w:t>
      </w:r>
      <w:r>
        <w:sym w:font="Wingdings" w:char="F0E0"/>
      </w:r>
      <w:proofErr w:type="spellStart"/>
      <w:r>
        <w:t>bbb</w:t>
      </w:r>
      <w:proofErr w:type="spellEnd"/>
      <w:r>
        <w:t xml:space="preserve"> | </w:t>
      </w:r>
      <w:proofErr w:type="spellStart"/>
      <w:r>
        <w:t>aY</w:t>
      </w:r>
      <w:proofErr w:type="spellEnd"/>
      <w:r>
        <w:t xml:space="preserve"> | </w:t>
      </w:r>
      <w:proofErr w:type="spellStart"/>
      <w:r>
        <w:t>bY</w:t>
      </w:r>
      <w:proofErr w:type="spellEnd"/>
      <w:r>
        <w:t xml:space="preserve"> | b | a</w:t>
      </w:r>
      <w:r>
        <w:br/>
        <w:t>Z</w:t>
      </w:r>
      <w:r>
        <w:t xml:space="preserve"> </w:t>
      </w:r>
      <w:r>
        <w:sym w:font="Wingdings" w:char="F0E0"/>
      </w:r>
      <w:proofErr w:type="spellStart"/>
      <w:r>
        <w:t>aYb</w:t>
      </w:r>
      <w:proofErr w:type="spellEnd"/>
      <w:r>
        <w:t xml:space="preserve"> | </w:t>
      </w:r>
      <w:proofErr w:type="spellStart"/>
      <w:r>
        <w:t>Zcb</w:t>
      </w:r>
      <w:proofErr w:type="spellEnd"/>
      <w:r>
        <w:t xml:space="preserve"> | </w:t>
      </w:r>
      <w:proofErr w:type="spellStart"/>
      <w:r>
        <w:t>bba</w:t>
      </w:r>
      <w:proofErr w:type="spellEnd"/>
      <w:r>
        <w:t xml:space="preserve"> | ab | </w:t>
      </w:r>
      <w:proofErr w:type="spellStart"/>
      <w:r>
        <w:t>aX</w:t>
      </w:r>
      <w:proofErr w:type="spellEnd"/>
      <w:r>
        <w:t xml:space="preserve"> | </w:t>
      </w:r>
      <w:proofErr w:type="spellStart"/>
      <w:r>
        <w:t>baX</w:t>
      </w:r>
      <w:proofErr w:type="spellEnd"/>
      <w:r>
        <w:t xml:space="preserve"> | </w:t>
      </w:r>
      <w:proofErr w:type="spellStart"/>
      <w:r>
        <w:t>bbA</w:t>
      </w:r>
      <w:proofErr w:type="spellEnd"/>
      <w:r>
        <w:t xml:space="preserve"> | a | </w:t>
      </w:r>
      <w:proofErr w:type="spellStart"/>
      <w:r>
        <w:t>ba</w:t>
      </w:r>
      <w:proofErr w:type="spellEnd"/>
    </w:p>
    <w:p w14:paraId="2FDBC595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0BA6A4BB" w14:textId="1868B1AA" w:rsidR="00F6266D" w:rsidRPr="00D23C6A" w:rsidRDefault="00F6266D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FF0000"/>
        </w:rPr>
      </w:pPr>
      <w:r w:rsidRPr="00D23C6A">
        <w:rPr>
          <w:color w:val="FF0000"/>
        </w:rPr>
        <w:t>After removing non-terminating symbols,</w:t>
      </w:r>
    </w:p>
    <w:p w14:paraId="32CB2054" w14:textId="5CB3BAEF" w:rsidR="00F6266D" w:rsidRDefault="00F6266D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S </w:t>
      </w:r>
      <w:r>
        <w:t xml:space="preserve"> </w:t>
      </w:r>
      <w:r>
        <w:sym w:font="Wingdings" w:char="F0E0"/>
      </w:r>
      <w:proofErr w:type="spellStart"/>
      <w:r>
        <w:t>aX</w:t>
      </w:r>
      <w:proofErr w:type="spellEnd"/>
      <w:r>
        <w:t xml:space="preserve"> |</w:t>
      </w:r>
      <w:proofErr w:type="spellStart"/>
      <w:r>
        <w:t>baX</w:t>
      </w:r>
      <w:proofErr w:type="spellEnd"/>
      <w:r>
        <w:t xml:space="preserve"> | a | </w:t>
      </w:r>
      <w:proofErr w:type="spellStart"/>
      <w:r>
        <w:t>ba</w:t>
      </w:r>
      <w:proofErr w:type="spellEnd"/>
      <w:r>
        <w:br/>
        <w:t>X</w:t>
      </w:r>
      <w:r>
        <w:t xml:space="preserve"> </w:t>
      </w:r>
      <w:r>
        <w:sym w:font="Wingdings" w:char="F0E0"/>
      </w:r>
      <w:proofErr w:type="spellStart"/>
      <w:r>
        <w:t>aY</w:t>
      </w:r>
      <w:proofErr w:type="spellEnd"/>
      <w:r>
        <w:t xml:space="preserve"> | </w:t>
      </w:r>
      <w:proofErr w:type="spellStart"/>
      <w:r>
        <w:t>bX</w:t>
      </w:r>
      <w:proofErr w:type="spellEnd"/>
      <w:r>
        <w:t xml:space="preserve"> | b | a</w:t>
      </w:r>
      <w:r>
        <w:br/>
        <w:t>Y</w:t>
      </w:r>
      <w:r>
        <w:t xml:space="preserve"> </w:t>
      </w:r>
      <w:r>
        <w:sym w:font="Wingdings" w:char="F0E0"/>
      </w:r>
      <w:proofErr w:type="spellStart"/>
      <w:r>
        <w:t>bbb</w:t>
      </w:r>
      <w:proofErr w:type="spellEnd"/>
      <w:r>
        <w:t xml:space="preserve"> | </w:t>
      </w:r>
      <w:proofErr w:type="spellStart"/>
      <w:r>
        <w:t>aY</w:t>
      </w:r>
      <w:proofErr w:type="spellEnd"/>
      <w:r>
        <w:t xml:space="preserve"> | </w:t>
      </w:r>
      <w:proofErr w:type="spellStart"/>
      <w:r>
        <w:t>bX</w:t>
      </w:r>
      <w:proofErr w:type="spellEnd"/>
      <w:r>
        <w:t xml:space="preserve"> | b | a</w:t>
      </w:r>
      <w:r>
        <w:br/>
        <w:t>Z</w:t>
      </w:r>
      <w:r>
        <w:t xml:space="preserve"> </w:t>
      </w:r>
      <w:r>
        <w:sym w:font="Wingdings" w:char="F0E0"/>
      </w:r>
      <w:proofErr w:type="spellStart"/>
      <w:r>
        <w:t>aYb</w:t>
      </w:r>
      <w:proofErr w:type="spellEnd"/>
      <w:r>
        <w:t xml:space="preserve"> | </w:t>
      </w:r>
      <w:proofErr w:type="spellStart"/>
      <w:r>
        <w:t>Zcb</w:t>
      </w:r>
      <w:proofErr w:type="spellEnd"/>
      <w:r>
        <w:t xml:space="preserve"> | </w:t>
      </w:r>
      <w:proofErr w:type="spellStart"/>
      <w:r>
        <w:t>bba</w:t>
      </w:r>
      <w:proofErr w:type="spellEnd"/>
      <w:r>
        <w:t xml:space="preserve"> | ab | ax | </w:t>
      </w:r>
      <w:proofErr w:type="spellStart"/>
      <w:r>
        <w:t>baX</w:t>
      </w:r>
      <w:proofErr w:type="spellEnd"/>
      <w:r>
        <w:t xml:space="preserve"> | a | </w:t>
      </w:r>
      <w:proofErr w:type="spellStart"/>
      <w:r>
        <w:t>ba</w:t>
      </w:r>
      <w:proofErr w:type="spellEnd"/>
    </w:p>
    <w:p w14:paraId="7F721894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79FA372" w14:textId="7128ADF2" w:rsidR="00F6266D" w:rsidRDefault="00F6266D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 w:rsidRPr="00D23C6A">
        <w:rPr>
          <w:color w:val="FF0000"/>
        </w:rPr>
        <w:t>After removing unreachable symbols,</w:t>
      </w:r>
    </w:p>
    <w:p w14:paraId="28D85AD9" w14:textId="3030CF0C" w:rsidR="00F6266D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S 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aX</w:t>
      </w:r>
      <w:proofErr w:type="spellEnd"/>
      <w:r>
        <w:t xml:space="preserve"> |</w:t>
      </w:r>
      <w:proofErr w:type="spellStart"/>
      <w:r>
        <w:t>baX</w:t>
      </w:r>
      <w:proofErr w:type="spellEnd"/>
      <w:r>
        <w:t xml:space="preserve"> | a | </w:t>
      </w:r>
      <w:proofErr w:type="spellStart"/>
      <w:r>
        <w:t>ba</w:t>
      </w:r>
      <w:proofErr w:type="spellEnd"/>
      <w:r>
        <w:br/>
        <w:t>X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aY</w:t>
      </w:r>
      <w:proofErr w:type="spellEnd"/>
      <w:r>
        <w:t xml:space="preserve"> | </w:t>
      </w:r>
      <w:proofErr w:type="spellStart"/>
      <w:r>
        <w:t>bX</w:t>
      </w:r>
      <w:proofErr w:type="spellEnd"/>
      <w:r>
        <w:t xml:space="preserve"> | b | a</w:t>
      </w:r>
      <w:r>
        <w:br/>
        <w:t>Y</w:t>
      </w:r>
      <w:r>
        <w:t xml:space="preserve"> </w:t>
      </w:r>
      <w:r>
        <w:sym w:font="Wingdings" w:char="F0E0"/>
      </w:r>
      <w:proofErr w:type="spellStart"/>
      <w:r>
        <w:t>bbb</w:t>
      </w:r>
      <w:proofErr w:type="spellEnd"/>
      <w:r>
        <w:t xml:space="preserve"> | </w:t>
      </w:r>
      <w:proofErr w:type="spellStart"/>
      <w:r>
        <w:t>aY</w:t>
      </w:r>
      <w:proofErr w:type="spellEnd"/>
      <w:r>
        <w:t xml:space="preserve"> | </w:t>
      </w:r>
      <w:proofErr w:type="spellStart"/>
      <w:r>
        <w:t>bX</w:t>
      </w:r>
      <w:proofErr w:type="spellEnd"/>
      <w:r>
        <w:t xml:space="preserve"> | b | a</w:t>
      </w:r>
    </w:p>
    <w:p w14:paraId="6607F4D7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6CFF41E3" w14:textId="3B73866D" w:rsidR="001753BB" w:rsidRPr="00D23C6A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FF0000"/>
        </w:rPr>
      </w:pPr>
      <w:r w:rsidRPr="00D23C6A">
        <w:rPr>
          <w:color w:val="FF0000"/>
        </w:rPr>
        <w:t>Adding the productions V</w:t>
      </w:r>
      <w:r w:rsidRPr="00D23C6A">
        <w:rPr>
          <w:color w:val="FF0000"/>
          <w:vertAlign w:val="subscript"/>
        </w:rPr>
        <w:t xml:space="preserve">a </w:t>
      </w:r>
      <w:r w:rsidRPr="00D23C6A">
        <w:rPr>
          <w:color w:val="FF0000"/>
        </w:rPr>
        <w:t xml:space="preserve"> </w:t>
      </w:r>
      <w:r w:rsidRPr="00D23C6A">
        <w:rPr>
          <w:color w:val="FF0000"/>
        </w:rPr>
        <w:sym w:font="Wingdings" w:char="F0E0"/>
      </w:r>
      <w:r w:rsidRPr="00D23C6A">
        <w:rPr>
          <w:color w:val="FF0000"/>
        </w:rPr>
        <w:t xml:space="preserve"> </w:t>
      </w:r>
      <w:proofErr w:type="gramStart"/>
      <w:r w:rsidRPr="00D23C6A">
        <w:rPr>
          <w:color w:val="FF0000"/>
        </w:rPr>
        <w:t>a and</w:t>
      </w:r>
      <w:proofErr w:type="gramEnd"/>
      <w:r w:rsidRPr="00D23C6A">
        <w:rPr>
          <w:color w:val="FF0000"/>
        </w:rPr>
        <w:t xml:space="preserve"> </w:t>
      </w:r>
      <w:proofErr w:type="spellStart"/>
      <w:r w:rsidRPr="00D23C6A">
        <w:rPr>
          <w:color w:val="FF0000"/>
        </w:rPr>
        <w:t>V</w:t>
      </w:r>
      <w:r w:rsidRPr="00D23C6A">
        <w:rPr>
          <w:color w:val="FF0000"/>
          <w:vertAlign w:val="subscript"/>
        </w:rPr>
        <w:t>b</w:t>
      </w:r>
      <w:proofErr w:type="spellEnd"/>
      <w:r w:rsidRPr="00D23C6A">
        <w:rPr>
          <w:color w:val="FF0000"/>
        </w:rPr>
        <w:t xml:space="preserve"> </w:t>
      </w:r>
      <w:r w:rsidRPr="00D23C6A">
        <w:rPr>
          <w:color w:val="FF0000"/>
        </w:rPr>
        <w:sym w:font="Wingdings" w:char="F0E0"/>
      </w:r>
      <w:r w:rsidRPr="00D23C6A">
        <w:rPr>
          <w:color w:val="FF0000"/>
        </w:rPr>
        <w:t xml:space="preserve"> b</w:t>
      </w:r>
    </w:p>
    <w:p w14:paraId="3A7C4D0F" w14:textId="0D7F775B" w:rsid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vertAlign w:val="subscript"/>
        </w:rPr>
      </w:pPr>
      <w:r>
        <w:t xml:space="preserve">S </w:t>
      </w:r>
      <w:r>
        <w:t xml:space="preserve"> </w:t>
      </w:r>
      <w:r>
        <w:sym w:font="Wingdings" w:char="F0E0"/>
      </w:r>
      <w:r>
        <w:t xml:space="preserve"> </w:t>
      </w:r>
      <w:r w:rsidRPr="001753BB">
        <w:t>Y</w:t>
      </w:r>
      <w:r>
        <w:rPr>
          <w:vertAlign w:val="subscript"/>
        </w:rPr>
        <w:t>a</w:t>
      </w:r>
      <w:r>
        <w:t xml:space="preserve"> </w:t>
      </w:r>
      <w:proofErr w:type="spellStart"/>
      <w:r w:rsidRPr="001753BB">
        <w:t>X</w:t>
      </w:r>
      <w:r>
        <w:t>|Y</w:t>
      </w:r>
      <w:r>
        <w:rPr>
          <w:vertAlign w:val="subscript"/>
        </w:rPr>
        <w:t>b</w:t>
      </w:r>
      <w:proofErr w:type="spellEnd"/>
      <w:r>
        <w:t xml:space="preserve"> Y</w:t>
      </w:r>
      <w:r>
        <w:rPr>
          <w:vertAlign w:val="subscript"/>
        </w:rPr>
        <w:t>a</w:t>
      </w:r>
      <w:r>
        <w:t xml:space="preserve"> X| a |Y</w:t>
      </w:r>
      <w:r>
        <w:rPr>
          <w:vertAlign w:val="subscript"/>
        </w:rPr>
        <w:t>b</w:t>
      </w:r>
      <w:r>
        <w:t xml:space="preserve"> Y</w:t>
      </w:r>
      <w:r>
        <w:rPr>
          <w:vertAlign w:val="subscript"/>
        </w:rPr>
        <w:t>a</w:t>
      </w:r>
      <w:r>
        <w:br/>
        <w:t>X</w:t>
      </w:r>
      <w:r>
        <w:t xml:space="preserve"> </w:t>
      </w:r>
      <w:r>
        <w:sym w:font="Wingdings" w:char="F0E0"/>
      </w:r>
      <w:r>
        <w:t xml:space="preserve"> Y</w:t>
      </w:r>
      <w:r>
        <w:rPr>
          <w:vertAlign w:val="subscript"/>
        </w:rPr>
        <w:t>a</w:t>
      </w:r>
      <w:r>
        <w:t xml:space="preserve"> Y | Y</w:t>
      </w:r>
      <w:r>
        <w:rPr>
          <w:vertAlign w:val="subscript"/>
        </w:rPr>
        <w:t>b</w:t>
      </w:r>
      <w:r>
        <w:t xml:space="preserve"> X | b | a</w:t>
      </w:r>
      <w:r>
        <w:br/>
        <w:t>Y</w:t>
      </w:r>
      <w:r>
        <w:t xml:space="preserve"> </w:t>
      </w:r>
      <w:r>
        <w:sym w:font="Wingdings" w:char="F0E0"/>
      </w:r>
      <w:r>
        <w:t xml:space="preserve"> Y</w:t>
      </w:r>
      <w:r>
        <w:rPr>
          <w:vertAlign w:val="subscript"/>
        </w:rPr>
        <w:t>b</w:t>
      </w:r>
      <w:r>
        <w:t xml:space="preserve"> </w:t>
      </w:r>
      <w:proofErr w:type="spellStart"/>
      <w:r>
        <w:t>Y</w:t>
      </w:r>
      <w:r>
        <w:rPr>
          <w:vertAlign w:val="subscript"/>
        </w:rPr>
        <w:t>b</w:t>
      </w:r>
      <w:proofErr w:type="spellEnd"/>
      <w:r>
        <w:t xml:space="preserve"> </w:t>
      </w:r>
      <w:proofErr w:type="spellStart"/>
      <w:r>
        <w:t>Y</w:t>
      </w:r>
      <w:r>
        <w:rPr>
          <w:vertAlign w:val="subscript"/>
        </w:rPr>
        <w:t>b</w:t>
      </w:r>
      <w:proofErr w:type="spellEnd"/>
      <w:r>
        <w:t xml:space="preserve"> |Y</w:t>
      </w:r>
      <w:r>
        <w:rPr>
          <w:vertAlign w:val="subscript"/>
        </w:rPr>
        <w:t>a</w:t>
      </w:r>
      <w:r>
        <w:t xml:space="preserve"> Y | Y</w:t>
      </w:r>
      <w:r>
        <w:rPr>
          <w:vertAlign w:val="subscript"/>
        </w:rPr>
        <w:t>b</w:t>
      </w:r>
      <w:r>
        <w:t xml:space="preserve"> X | b | a</w:t>
      </w:r>
      <w:r>
        <w:br/>
        <w:t>V</w:t>
      </w:r>
      <w:r>
        <w:rPr>
          <w:vertAlign w:val="subscript"/>
        </w:rPr>
        <w:t>a</w:t>
      </w:r>
      <w:r>
        <w:t xml:space="preserve"> </w:t>
      </w:r>
      <w:r>
        <w:sym w:font="Wingdings" w:char="F0E0"/>
      </w:r>
      <w:r>
        <w:t xml:space="preserve"> a</w:t>
      </w:r>
    </w:p>
    <w:p w14:paraId="4E0191BE" w14:textId="6CCAD2BE" w:rsid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proofErr w:type="spellStart"/>
      <w:r>
        <w:t>V</w:t>
      </w:r>
      <w:r>
        <w:rPr>
          <w:vertAlign w:val="subscript"/>
        </w:rPr>
        <w:t>b</w:t>
      </w:r>
      <w:proofErr w:type="spellEnd"/>
      <w:r>
        <w:t xml:space="preserve"> </w:t>
      </w:r>
      <w:r>
        <w:sym w:font="Wingdings" w:char="F0E0"/>
      </w:r>
      <w:r>
        <w:t xml:space="preserve"> b</w:t>
      </w:r>
    </w:p>
    <w:p w14:paraId="59021456" w14:textId="77777777" w:rsid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1C61B9DD" w14:textId="35E801D2" w:rsidR="001753BB" w:rsidRPr="00D23C6A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color w:val="FF0000"/>
        </w:rPr>
      </w:pPr>
      <w:r w:rsidRPr="00D23C6A">
        <w:rPr>
          <w:color w:val="FF0000"/>
        </w:rPr>
        <w:t>Final CNF:</w:t>
      </w:r>
    </w:p>
    <w:p w14:paraId="67D8E6B2" w14:textId="7F77ED06" w:rsidR="001753BB" w:rsidRPr="00F5731F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vertAlign w:val="subscript"/>
        </w:rPr>
      </w:pPr>
      <w:r>
        <w:t xml:space="preserve">S </w:t>
      </w:r>
      <w:r>
        <w:t xml:space="preserve"> </w:t>
      </w:r>
      <w:r>
        <w:sym w:font="Wingdings" w:char="F0E0"/>
      </w:r>
      <w:r>
        <w:t xml:space="preserve"> Y</w:t>
      </w:r>
      <w:r w:rsidR="00F5731F">
        <w:rPr>
          <w:vertAlign w:val="subscript"/>
        </w:rPr>
        <w:t>a</w:t>
      </w:r>
      <w:r>
        <w:t xml:space="preserve"> X| V</w:t>
      </w:r>
      <w:r w:rsidR="00F5731F">
        <w:rPr>
          <w:vertAlign w:val="subscript"/>
        </w:rPr>
        <w:t>1</w:t>
      </w:r>
      <w:r>
        <w:t xml:space="preserve"> X |a| </w:t>
      </w:r>
      <w:proofErr w:type="spellStart"/>
      <w:r>
        <w:t>V</w:t>
      </w:r>
      <w:r w:rsidR="00F5731F">
        <w:rPr>
          <w:vertAlign w:val="subscript"/>
        </w:rPr>
        <w:t>b</w:t>
      </w:r>
      <w:proofErr w:type="spellEnd"/>
      <w:r>
        <w:t xml:space="preserve"> Y</w:t>
      </w:r>
      <w:r w:rsidR="00F5731F">
        <w:rPr>
          <w:vertAlign w:val="subscript"/>
        </w:rPr>
        <w:t>a</w:t>
      </w:r>
    </w:p>
    <w:p w14:paraId="51CB3DE2" w14:textId="7356CE5C" w:rsid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X</w:t>
      </w:r>
      <w:r>
        <w:t xml:space="preserve"> </w:t>
      </w:r>
      <w:r>
        <w:sym w:font="Wingdings" w:char="F0E0"/>
      </w:r>
      <w:r>
        <w:t>Y</w:t>
      </w:r>
      <w:r w:rsidR="00F5731F">
        <w:rPr>
          <w:vertAlign w:val="subscript"/>
        </w:rPr>
        <w:t>a</w:t>
      </w:r>
      <w:r>
        <w:t xml:space="preserve"> Y | Y</w:t>
      </w:r>
      <w:r w:rsidR="00F5731F">
        <w:rPr>
          <w:vertAlign w:val="subscript"/>
        </w:rPr>
        <w:t>b</w:t>
      </w:r>
      <w:r>
        <w:t xml:space="preserve"> X | b | a</w:t>
      </w:r>
    </w:p>
    <w:p w14:paraId="4093F7B9" w14:textId="35D5A032" w:rsid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vertAlign w:val="subscript"/>
        </w:rPr>
      </w:pPr>
      <w:r>
        <w:t>Y</w:t>
      </w:r>
      <w:r>
        <w:t xml:space="preserve"> </w:t>
      </w:r>
      <w:r>
        <w:sym w:font="Wingdings" w:char="F0E0"/>
      </w:r>
      <w:r>
        <w:t xml:space="preserve"> V</w:t>
      </w:r>
      <w:r w:rsidR="00F5731F">
        <w:rPr>
          <w:vertAlign w:val="subscript"/>
        </w:rPr>
        <w:t>2</w:t>
      </w:r>
      <w:r>
        <w:t xml:space="preserve"> </w:t>
      </w:r>
      <w:proofErr w:type="spellStart"/>
      <w:r>
        <w:t>V</w:t>
      </w:r>
      <w:r w:rsidR="00F5731F">
        <w:rPr>
          <w:vertAlign w:val="subscript"/>
        </w:rPr>
        <w:t>b</w:t>
      </w:r>
      <w:proofErr w:type="spellEnd"/>
      <w:r>
        <w:t xml:space="preserve"> | Y</w:t>
      </w:r>
      <w:r w:rsidR="00F5731F">
        <w:t>a</w:t>
      </w:r>
      <w:r>
        <w:t xml:space="preserve"> Y | Y</w:t>
      </w:r>
      <w:r w:rsidR="00F5731F">
        <w:rPr>
          <w:vertAlign w:val="subscript"/>
        </w:rPr>
        <w:t>b</w:t>
      </w:r>
      <w:r>
        <w:t xml:space="preserve"> X | b | a</w:t>
      </w:r>
      <w:r>
        <w:br/>
        <w:t>V</w:t>
      </w:r>
      <w:r>
        <w:rPr>
          <w:vertAlign w:val="subscript"/>
        </w:rPr>
        <w:t>a</w:t>
      </w:r>
      <w:r>
        <w:t xml:space="preserve"> </w:t>
      </w:r>
      <w:r>
        <w:sym w:font="Wingdings" w:char="F0E0"/>
      </w:r>
      <w:r>
        <w:t xml:space="preserve"> a</w:t>
      </w:r>
    </w:p>
    <w:p w14:paraId="7895C7C1" w14:textId="63EF73D8" w:rsidR="001753BB" w:rsidRPr="001753BB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vertAlign w:val="subscript"/>
        </w:rPr>
      </w:pPr>
      <w:r>
        <w:t>Y</w:t>
      </w:r>
      <w:r>
        <w:rPr>
          <w:vertAlign w:val="subscript"/>
        </w:rPr>
        <w:t>b</w:t>
      </w:r>
      <w:r>
        <w:t xml:space="preserve"> </w:t>
      </w:r>
      <w:r>
        <w:sym w:font="Wingdings" w:char="F0E0"/>
      </w:r>
      <w:r>
        <w:t xml:space="preserve"> b </w:t>
      </w:r>
    </w:p>
    <w:p w14:paraId="48DCC54C" w14:textId="64E1E625" w:rsidR="001753BB" w:rsidRPr="00F5731F" w:rsidRDefault="001753BB" w:rsidP="00EE7E64">
      <w:pPr>
        <w:widowControl w:val="0"/>
        <w:tabs>
          <w:tab w:val="left" w:pos="720"/>
        </w:tabs>
        <w:autoSpaceDE w:val="0"/>
        <w:autoSpaceDN w:val="0"/>
        <w:adjustRightInd w:val="0"/>
        <w:rPr>
          <w:vertAlign w:val="subscript"/>
        </w:rPr>
      </w:pPr>
      <w:r>
        <w:lastRenderedPageBreak/>
        <w:t>V</w:t>
      </w:r>
      <w:r>
        <w:rPr>
          <w:vertAlign w:val="subscript"/>
        </w:rPr>
        <w:t>1</w:t>
      </w:r>
      <w:r>
        <w:t xml:space="preserve"> </w:t>
      </w:r>
      <w:r>
        <w:sym w:font="Wingdings" w:char="F0E0"/>
      </w:r>
      <w:r>
        <w:t xml:space="preserve"> Y</w:t>
      </w:r>
      <w:r w:rsidR="00F5731F">
        <w:rPr>
          <w:vertAlign w:val="subscript"/>
        </w:rPr>
        <w:t>b</w:t>
      </w:r>
      <w:r>
        <w:t xml:space="preserve"> </w:t>
      </w:r>
      <w:r w:rsidR="00F5731F">
        <w:t>Y</w:t>
      </w:r>
      <w:r w:rsidR="00F5731F">
        <w:rPr>
          <w:vertAlign w:val="subscript"/>
        </w:rPr>
        <w:t>a</w:t>
      </w:r>
      <w:r>
        <w:br/>
        <w:t>V</w:t>
      </w:r>
      <w:r>
        <w:rPr>
          <w:vertAlign w:val="subscript"/>
        </w:rPr>
        <w:t>2</w:t>
      </w:r>
      <w:r>
        <w:t xml:space="preserve"> </w:t>
      </w:r>
      <w:r>
        <w:sym w:font="Wingdings" w:char="F0E0"/>
      </w:r>
      <w:r w:rsidR="00F5731F">
        <w:t xml:space="preserve"> Y</w:t>
      </w:r>
      <w:r w:rsidR="00F5731F">
        <w:rPr>
          <w:vertAlign w:val="subscript"/>
        </w:rPr>
        <w:t>b</w:t>
      </w:r>
      <w:r w:rsidR="00F5731F">
        <w:t xml:space="preserve"> </w:t>
      </w:r>
      <w:proofErr w:type="spellStart"/>
      <w:r w:rsidR="00F5731F">
        <w:t>Y</w:t>
      </w:r>
      <w:r w:rsidR="00F5731F">
        <w:rPr>
          <w:vertAlign w:val="subscript"/>
        </w:rPr>
        <w:t>b</w:t>
      </w:r>
      <w:proofErr w:type="spellEnd"/>
    </w:p>
    <w:p w14:paraId="33226EF5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8CA5549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24578987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39A9A2B9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5C34FBE3" w14:textId="77777777" w:rsidR="005D702C" w:rsidRDefault="005D702C" w:rsidP="00EE7E64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2295BF3B" w14:textId="77777777" w:rsidR="00066C8A" w:rsidRDefault="00066C8A" w:rsidP="00CA253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65D60702" w14:textId="77777777" w:rsidR="009A26AC" w:rsidRPr="009A26AC" w:rsidRDefault="009A26AC" w:rsidP="00CA253E">
      <w:pPr>
        <w:widowControl w:val="0"/>
        <w:tabs>
          <w:tab w:val="left" w:pos="720"/>
        </w:tabs>
        <w:autoSpaceDE w:val="0"/>
        <w:autoSpaceDN w:val="0"/>
        <w:adjustRightInd w:val="0"/>
        <w:rPr>
          <w:b/>
          <w:bCs/>
          <w:color w:val="FF0000"/>
          <w:sz w:val="28"/>
          <w:szCs w:val="28"/>
        </w:rPr>
      </w:pPr>
      <w:r w:rsidRPr="009A26AC">
        <w:rPr>
          <w:b/>
          <w:bCs/>
          <w:color w:val="FF0000"/>
          <w:sz w:val="28"/>
          <w:szCs w:val="28"/>
          <w:highlight w:val="yellow"/>
        </w:rPr>
        <w:t>NOTE! You must use my approach to the pumping lemma for CFLs. Use of generative AI attempts to answer will receive a 0.</w:t>
      </w:r>
      <w:r w:rsidRPr="009A26AC">
        <w:rPr>
          <w:b/>
          <w:bCs/>
          <w:color w:val="FF0000"/>
          <w:sz w:val="28"/>
          <w:szCs w:val="28"/>
        </w:rPr>
        <w:t xml:space="preserve"> </w:t>
      </w:r>
    </w:p>
    <w:p w14:paraId="5ED7C9FE" w14:textId="77777777" w:rsidR="00066C8A" w:rsidRPr="00EE7E83" w:rsidRDefault="00234D3C" w:rsidP="00EE7E83">
      <w:pPr>
        <w:pStyle w:val="Heading2"/>
        <w:rPr>
          <w:rFonts w:ascii="Calibri" w:hAnsi="Calibri"/>
        </w:rPr>
      </w:pPr>
      <w:r>
        <w:rPr>
          <w:rFonts w:ascii="Calibri" w:hAnsi="Calibri"/>
        </w:rPr>
        <w:t>5</w:t>
      </w:r>
      <w:r w:rsidR="00066C8A" w:rsidRPr="00EE7E83">
        <w:rPr>
          <w:rFonts w:ascii="Calibri" w:hAnsi="Calibri"/>
        </w:rPr>
        <w:t xml:space="preserve">) Prove that the following language is NOT a CFL using the </w:t>
      </w:r>
      <w:r w:rsidR="00066C8A" w:rsidRPr="00EE7E83">
        <w:rPr>
          <w:rFonts w:ascii="Calibri" w:hAnsi="Calibri"/>
          <w:u w:val="single"/>
        </w:rPr>
        <w:t>CFL pumping lemma</w:t>
      </w:r>
      <w:r w:rsidR="00066C8A" w:rsidRPr="00EE7E83">
        <w:rPr>
          <w:rFonts w:ascii="Calibri" w:hAnsi="Calibri"/>
        </w:rPr>
        <w:t>.</w:t>
      </w:r>
    </w:p>
    <w:p w14:paraId="176CEF31" w14:textId="77777777" w:rsidR="00066C8A" w:rsidRPr="00EE7E83" w:rsidRDefault="00066C8A" w:rsidP="00EE7E83">
      <w:pPr>
        <w:pStyle w:val="Heading2"/>
        <w:rPr>
          <w:rFonts w:ascii="Calibri" w:hAnsi="Calibri"/>
        </w:rPr>
      </w:pPr>
      <w:r w:rsidRPr="00EE7E83">
        <w:rPr>
          <w:rFonts w:ascii="Calibri" w:hAnsi="Calibri"/>
        </w:rPr>
        <w:t xml:space="preserve">         L = </w:t>
      </w:r>
      <w:proofErr w:type="gramStart"/>
      <w:r w:rsidRPr="00EE7E83">
        <w:rPr>
          <w:rFonts w:ascii="Calibri" w:hAnsi="Calibri"/>
        </w:rPr>
        <w:t xml:space="preserve">{ </w:t>
      </w:r>
      <w:r w:rsidR="004351D1">
        <w:rPr>
          <w:rFonts w:ascii="Calibri" w:hAnsi="Calibri"/>
        </w:rPr>
        <w:t>1</w:t>
      </w:r>
      <w:proofErr w:type="gramEnd"/>
      <w:r w:rsidRPr="00EE7E83">
        <w:rPr>
          <w:rFonts w:ascii="Calibri" w:hAnsi="Calibri"/>
          <w:vertAlign w:val="superscript"/>
        </w:rPr>
        <w:t>m</w:t>
      </w:r>
      <w:r w:rsidR="004351D1">
        <w:rPr>
          <w:rFonts w:ascii="Calibri" w:hAnsi="Calibri"/>
        </w:rPr>
        <w:t>0</w:t>
      </w:r>
      <w:r w:rsidRPr="00EE7E83">
        <w:rPr>
          <w:rFonts w:ascii="Calibri" w:hAnsi="Calibri"/>
          <w:vertAlign w:val="superscript"/>
        </w:rPr>
        <w:t>n</w:t>
      </w:r>
      <w:r w:rsidR="004351D1">
        <w:rPr>
          <w:rFonts w:ascii="Calibri" w:hAnsi="Calibri"/>
        </w:rPr>
        <w:t>1</w:t>
      </w:r>
      <w:r w:rsidR="0031463C" w:rsidRPr="00EE7E83">
        <w:rPr>
          <w:rFonts w:ascii="Calibri" w:hAnsi="Calibri"/>
          <w:vertAlign w:val="superscript"/>
        </w:rPr>
        <w:t>x</w:t>
      </w:r>
      <w:r w:rsidRPr="00EE7E83">
        <w:rPr>
          <w:rFonts w:ascii="Calibri" w:hAnsi="Calibri"/>
        </w:rPr>
        <w:t xml:space="preserve"> | </w:t>
      </w:r>
      <w:r w:rsidR="004351D1">
        <w:rPr>
          <w:rFonts w:ascii="Calibri" w:hAnsi="Calibri"/>
        </w:rPr>
        <w:t>x</w:t>
      </w:r>
      <w:r w:rsidR="0031463C" w:rsidRPr="00EE7E83">
        <w:rPr>
          <w:rFonts w:ascii="Calibri" w:hAnsi="Calibri"/>
        </w:rPr>
        <w:t xml:space="preserve"> &lt;=</w:t>
      </w:r>
      <w:r w:rsidRPr="00EE7E83">
        <w:rPr>
          <w:rFonts w:ascii="Calibri" w:hAnsi="Calibri"/>
        </w:rPr>
        <w:t xml:space="preserve"> </w:t>
      </w:r>
      <w:r w:rsidR="002E1ED9">
        <w:rPr>
          <w:rFonts w:ascii="Calibri" w:hAnsi="Calibri"/>
        </w:rPr>
        <w:t>n</w:t>
      </w:r>
      <w:r w:rsidR="0031463C" w:rsidRPr="00EE7E83">
        <w:rPr>
          <w:rFonts w:ascii="Calibri" w:hAnsi="Calibri"/>
        </w:rPr>
        <w:t xml:space="preserve"> &lt;= </w:t>
      </w:r>
      <w:r w:rsidR="002E1ED9">
        <w:rPr>
          <w:rFonts w:ascii="Calibri" w:hAnsi="Calibri"/>
        </w:rPr>
        <w:t>m</w:t>
      </w:r>
      <w:r w:rsidR="004351D1">
        <w:rPr>
          <w:rFonts w:ascii="Calibri" w:hAnsi="Calibri"/>
        </w:rPr>
        <w:t xml:space="preserve">,    </w:t>
      </w:r>
      <w:proofErr w:type="spellStart"/>
      <w:r w:rsidR="004351D1">
        <w:rPr>
          <w:rFonts w:ascii="Calibri" w:hAnsi="Calibri"/>
        </w:rPr>
        <w:t>n,m,x</w:t>
      </w:r>
      <w:proofErr w:type="spellEnd"/>
      <w:r w:rsidR="004351D1">
        <w:rPr>
          <w:rFonts w:ascii="Calibri" w:hAnsi="Calibri"/>
        </w:rPr>
        <w:t xml:space="preserve"> &gt;= 1</w:t>
      </w:r>
      <w:r w:rsidRPr="00EE7E83">
        <w:rPr>
          <w:rFonts w:ascii="Calibri" w:hAnsi="Calibri"/>
        </w:rPr>
        <w:t xml:space="preserve"> }</w:t>
      </w:r>
    </w:p>
    <w:p w14:paraId="4920DD14" w14:textId="77777777" w:rsidR="00066C8A" w:rsidRDefault="00066C8A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5A4FDF5E" w14:textId="5D92BBD9" w:rsidR="00066C8A" w:rsidRDefault="00963621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Ans: </w:t>
      </w:r>
      <w:r w:rsidR="00866B78">
        <w:rPr>
          <w:sz w:val="24"/>
          <w:szCs w:val="24"/>
        </w:rPr>
        <w:t xml:space="preserve">Let K be the pumping lemma constant. Here we consider the word w = </w:t>
      </w:r>
      <w:proofErr w:type="spellStart"/>
      <w:r w:rsidR="00866B78">
        <w:rPr>
          <w:sz w:val="24"/>
          <w:szCs w:val="24"/>
        </w:rPr>
        <w:t>uvxyz</w:t>
      </w:r>
      <w:proofErr w:type="spellEnd"/>
      <w:r w:rsidR="00866B78">
        <w:rPr>
          <w:sz w:val="24"/>
          <w:szCs w:val="24"/>
        </w:rPr>
        <w:t xml:space="preserve"> = </w:t>
      </w:r>
      <w:r w:rsidR="00866B78">
        <w:rPr>
          <w:rFonts w:ascii="Calibri" w:hAnsi="Calibri"/>
        </w:rPr>
        <w:t>1</w:t>
      </w:r>
      <w:r w:rsidR="00866B78">
        <w:rPr>
          <w:rFonts w:ascii="Calibri" w:hAnsi="Calibri"/>
          <w:vertAlign w:val="superscript"/>
        </w:rPr>
        <w:t>k</w:t>
      </w:r>
      <w:r w:rsidR="00866B78">
        <w:rPr>
          <w:rFonts w:ascii="Calibri" w:hAnsi="Calibri"/>
        </w:rPr>
        <w:t>0</w:t>
      </w:r>
      <w:r w:rsidR="00866B78">
        <w:rPr>
          <w:rFonts w:ascii="Calibri" w:hAnsi="Calibri"/>
          <w:vertAlign w:val="superscript"/>
        </w:rPr>
        <w:t>K</w:t>
      </w:r>
      <w:r w:rsidR="00866B78">
        <w:rPr>
          <w:rFonts w:ascii="Calibri" w:hAnsi="Calibri"/>
        </w:rPr>
        <w:t>1</w:t>
      </w:r>
      <w:r w:rsidR="00EE6254">
        <w:rPr>
          <w:rFonts w:ascii="Calibri" w:hAnsi="Calibri"/>
          <w:vertAlign w:val="superscript"/>
        </w:rPr>
        <w:t>K</w:t>
      </w:r>
      <w:r w:rsidR="00EE6254">
        <w:rPr>
          <w:sz w:val="24"/>
          <w:szCs w:val="24"/>
        </w:rPr>
        <w:t>.</w:t>
      </w:r>
      <w:r w:rsidR="00866B78">
        <w:rPr>
          <w:sz w:val="24"/>
          <w:szCs w:val="24"/>
        </w:rPr>
        <w:t xml:space="preserve"> This </w:t>
      </w:r>
      <w:r w:rsidR="004907FE">
        <w:rPr>
          <w:sz w:val="24"/>
          <w:szCs w:val="24"/>
        </w:rPr>
        <w:t>word is clearly in L by the definition of L.</w:t>
      </w:r>
    </w:p>
    <w:p w14:paraId="584AF089" w14:textId="77777777" w:rsidR="004907FE" w:rsidRDefault="004907FE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657CE5C7" w14:textId="1E7AAB3C" w:rsidR="004907FE" w:rsidRDefault="004907FE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bCs/>
          <w:color w:val="000000"/>
          <w:sz w:val="24"/>
          <w:szCs w:val="24"/>
        </w:rPr>
      </w:pPr>
      <w:r w:rsidRPr="00D23C6A">
        <w:rPr>
          <w:color w:val="FF0000"/>
          <w:sz w:val="24"/>
          <w:szCs w:val="24"/>
        </w:rPr>
        <w:t xml:space="preserve">Case 1: </w:t>
      </w:r>
      <w:proofErr w:type="spellStart"/>
      <w:r w:rsidR="00211AAF">
        <w:rPr>
          <w:sz w:val="24"/>
          <w:szCs w:val="24"/>
        </w:rPr>
        <w:t>vxy</w:t>
      </w:r>
      <w:proofErr w:type="spellEnd"/>
      <w:r w:rsidR="00211AAF">
        <w:rPr>
          <w:sz w:val="24"/>
          <w:szCs w:val="24"/>
        </w:rPr>
        <w:t xml:space="preserve"> lies entirely within the first 1-block. Here, </w:t>
      </w:r>
      <w:proofErr w:type="spellStart"/>
      <w:r w:rsidR="00211AAF">
        <w:rPr>
          <w:sz w:val="24"/>
          <w:szCs w:val="24"/>
        </w:rPr>
        <w:t>vxy</w:t>
      </w:r>
      <w:proofErr w:type="spellEnd"/>
      <w:r w:rsidR="00211AAF">
        <w:rPr>
          <w:sz w:val="24"/>
          <w:szCs w:val="24"/>
        </w:rPr>
        <w:t xml:space="preserve"> = 1</w:t>
      </w:r>
      <w:r w:rsidR="00EE6254">
        <w:rPr>
          <w:sz w:val="24"/>
          <w:szCs w:val="24"/>
          <w:vertAlign w:val="superscript"/>
        </w:rPr>
        <w:t xml:space="preserve">r </w:t>
      </w:r>
      <w:r w:rsidR="00EE6254">
        <w:rPr>
          <w:sz w:val="24"/>
          <w:szCs w:val="24"/>
        </w:rPr>
        <w:t>where</w:t>
      </w:r>
      <w:r w:rsidR="00211AAF">
        <w:rPr>
          <w:sz w:val="24"/>
          <w:szCs w:val="24"/>
        </w:rPr>
        <w:t xml:space="preserve"> 1 &lt;= r &lt;+ k. When the pump down the result string is </w:t>
      </w:r>
      <w:proofErr w:type="spellStart"/>
      <w:r w:rsidR="00211AAF">
        <w:rPr>
          <w:sz w:val="24"/>
          <w:szCs w:val="24"/>
        </w:rPr>
        <w:t>uxz</w:t>
      </w:r>
      <w:proofErr w:type="spellEnd"/>
      <w:r w:rsidR="00211AAF">
        <w:rPr>
          <w:sz w:val="24"/>
          <w:szCs w:val="24"/>
        </w:rPr>
        <w:t xml:space="preserve"> = </w:t>
      </w:r>
      <w:r w:rsidR="00211AAF">
        <w:rPr>
          <w:b/>
          <w:color w:val="000000"/>
          <w:sz w:val="24"/>
          <w:szCs w:val="24"/>
        </w:rPr>
        <w:t>1</w:t>
      </w:r>
      <w:r w:rsidR="00211AAF" w:rsidRPr="00DB59C7">
        <w:rPr>
          <w:b/>
          <w:color w:val="000000"/>
          <w:sz w:val="24"/>
          <w:szCs w:val="24"/>
          <w:vertAlign w:val="superscript"/>
        </w:rPr>
        <w:t>k</w:t>
      </w:r>
      <w:r w:rsidR="00211AAF">
        <w:rPr>
          <w:b/>
          <w:color w:val="000000"/>
          <w:sz w:val="24"/>
          <w:szCs w:val="24"/>
          <w:vertAlign w:val="superscript"/>
        </w:rPr>
        <w:t>-</w:t>
      </w:r>
      <w:r w:rsidR="00211AAF" w:rsidRPr="00DB59C7">
        <w:rPr>
          <w:b/>
          <w:color w:val="000000"/>
          <w:sz w:val="24"/>
          <w:szCs w:val="24"/>
          <w:vertAlign w:val="superscript"/>
        </w:rPr>
        <w:t>|vy|</w:t>
      </w:r>
      <w:r w:rsidR="00211AAF">
        <w:rPr>
          <w:b/>
          <w:color w:val="000000"/>
          <w:sz w:val="24"/>
          <w:szCs w:val="24"/>
        </w:rPr>
        <w:t>0</w:t>
      </w:r>
      <w:r w:rsidR="00211AAF" w:rsidRPr="00DB59C7">
        <w:rPr>
          <w:b/>
          <w:color w:val="000000"/>
          <w:sz w:val="24"/>
          <w:szCs w:val="24"/>
          <w:vertAlign w:val="superscript"/>
        </w:rPr>
        <w:t>k</w:t>
      </w:r>
      <w:r w:rsidR="00211AAF">
        <w:rPr>
          <w:b/>
          <w:color w:val="000000"/>
          <w:sz w:val="24"/>
          <w:szCs w:val="24"/>
        </w:rPr>
        <w:t>1</w:t>
      </w:r>
      <w:r w:rsidR="00211AAF" w:rsidRPr="00DB59C7">
        <w:rPr>
          <w:b/>
          <w:color w:val="000000"/>
          <w:sz w:val="24"/>
          <w:szCs w:val="24"/>
          <w:vertAlign w:val="superscript"/>
        </w:rPr>
        <w:t>k</w:t>
      </w:r>
      <w:r w:rsidR="00211AAF">
        <w:rPr>
          <w:sz w:val="24"/>
          <w:szCs w:val="24"/>
        </w:rPr>
        <w:t xml:space="preserve"> which is not in L since </w:t>
      </w:r>
      <w:r w:rsidR="00211AAF" w:rsidRPr="00DB59C7">
        <w:rPr>
          <w:b/>
          <w:color w:val="000000"/>
          <w:sz w:val="24"/>
          <w:szCs w:val="24"/>
        </w:rPr>
        <w:t>|</w:t>
      </w:r>
      <w:proofErr w:type="spellStart"/>
      <w:r w:rsidR="00211AAF" w:rsidRPr="00DB59C7">
        <w:rPr>
          <w:b/>
          <w:color w:val="000000"/>
          <w:sz w:val="24"/>
          <w:szCs w:val="24"/>
        </w:rPr>
        <w:t>vy</w:t>
      </w:r>
      <w:proofErr w:type="spellEnd"/>
      <w:r w:rsidR="00211AAF" w:rsidRPr="00DB59C7">
        <w:rPr>
          <w:b/>
          <w:color w:val="000000"/>
          <w:sz w:val="24"/>
          <w:szCs w:val="24"/>
        </w:rPr>
        <w:t>|&gt;=1</w:t>
      </w:r>
      <w:r w:rsidR="00211AAF">
        <w:rPr>
          <w:b/>
          <w:color w:val="000000"/>
          <w:sz w:val="24"/>
          <w:szCs w:val="24"/>
        </w:rPr>
        <w:t xml:space="preserve"> </w:t>
      </w:r>
      <w:r w:rsidR="00211AAF">
        <w:rPr>
          <w:bCs/>
          <w:color w:val="000000"/>
          <w:sz w:val="24"/>
          <w:szCs w:val="24"/>
        </w:rPr>
        <w:t>and thus m &lt;n.</w:t>
      </w:r>
    </w:p>
    <w:p w14:paraId="20C5F7FA" w14:textId="77777777" w:rsidR="00211AAF" w:rsidRDefault="00211AAF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bCs/>
          <w:color w:val="000000"/>
          <w:sz w:val="24"/>
          <w:szCs w:val="24"/>
        </w:rPr>
      </w:pPr>
    </w:p>
    <w:p w14:paraId="2458DAF7" w14:textId="4087035C" w:rsidR="007D095D" w:rsidRDefault="00211AAF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 w:rsidRPr="00D23C6A">
        <w:rPr>
          <w:bCs/>
          <w:color w:val="FF0000"/>
          <w:sz w:val="24"/>
          <w:szCs w:val="24"/>
        </w:rPr>
        <w:t xml:space="preserve">Case 2: </w:t>
      </w:r>
      <w:proofErr w:type="spellStart"/>
      <w:r>
        <w:rPr>
          <w:bCs/>
          <w:color w:val="000000"/>
          <w:sz w:val="24"/>
          <w:szCs w:val="24"/>
        </w:rPr>
        <w:t>vxy</w:t>
      </w:r>
      <w:proofErr w:type="spellEnd"/>
      <w:r>
        <w:rPr>
          <w:bCs/>
          <w:color w:val="000000"/>
          <w:sz w:val="24"/>
          <w:szCs w:val="24"/>
        </w:rPr>
        <w:t xml:space="preserve"> lies entirely within the 0-block. Here </w:t>
      </w:r>
      <w:proofErr w:type="spellStart"/>
      <w:r>
        <w:rPr>
          <w:bCs/>
          <w:color w:val="000000"/>
          <w:sz w:val="24"/>
          <w:szCs w:val="24"/>
        </w:rPr>
        <w:t>vxy</w:t>
      </w:r>
      <w:proofErr w:type="spellEnd"/>
      <w:r>
        <w:rPr>
          <w:bCs/>
          <w:color w:val="000000"/>
          <w:sz w:val="24"/>
          <w:szCs w:val="24"/>
        </w:rPr>
        <w:t xml:space="preserve"> = 0</w:t>
      </w:r>
      <w:r>
        <w:rPr>
          <w:bCs/>
          <w:color w:val="000000"/>
          <w:sz w:val="24"/>
          <w:szCs w:val="24"/>
          <w:vertAlign w:val="superscript"/>
        </w:rPr>
        <w:t xml:space="preserve">r </w:t>
      </w:r>
      <w:r>
        <w:rPr>
          <w:bCs/>
          <w:color w:val="000000"/>
          <w:sz w:val="24"/>
          <w:szCs w:val="24"/>
        </w:rPr>
        <w:t xml:space="preserve">where 1&lt;= r &lt;= k. Pump down the string becomes </w:t>
      </w:r>
      <w:proofErr w:type="spellStart"/>
      <w:r>
        <w:rPr>
          <w:bCs/>
          <w:color w:val="000000"/>
          <w:sz w:val="24"/>
          <w:szCs w:val="24"/>
        </w:rPr>
        <w:t>uxz</w:t>
      </w:r>
      <w:proofErr w:type="spellEnd"/>
      <w:r>
        <w:rPr>
          <w:bCs/>
          <w:color w:val="000000"/>
          <w:sz w:val="24"/>
          <w:szCs w:val="24"/>
        </w:rPr>
        <w:t xml:space="preserve"> = </w:t>
      </w:r>
      <w:r w:rsidRPr="008E44FD">
        <w:rPr>
          <w:b/>
          <w:color w:val="000000"/>
          <w:sz w:val="24"/>
          <w:szCs w:val="24"/>
        </w:rPr>
        <w:t>1</w:t>
      </w:r>
      <w:r w:rsidRPr="008E44FD">
        <w:rPr>
          <w:b/>
          <w:color w:val="000000"/>
          <w:sz w:val="24"/>
          <w:szCs w:val="24"/>
          <w:vertAlign w:val="superscript"/>
        </w:rPr>
        <w:t>k</w:t>
      </w:r>
      <w:r w:rsidRPr="008E44FD">
        <w:rPr>
          <w:b/>
          <w:color w:val="000000"/>
          <w:sz w:val="24"/>
          <w:szCs w:val="24"/>
        </w:rPr>
        <w:t>0</w:t>
      </w:r>
      <w:r w:rsidRPr="008E44FD">
        <w:rPr>
          <w:b/>
          <w:color w:val="000000"/>
          <w:sz w:val="24"/>
          <w:szCs w:val="24"/>
          <w:vertAlign w:val="superscript"/>
        </w:rPr>
        <w:t>k-|vy|</w:t>
      </w:r>
      <w:r w:rsidRPr="008E44FD">
        <w:rPr>
          <w:b/>
          <w:color w:val="000000"/>
          <w:sz w:val="24"/>
          <w:szCs w:val="24"/>
        </w:rPr>
        <w:t>1</w:t>
      </w:r>
      <w:r w:rsidRPr="008E44FD">
        <w:rPr>
          <w:b/>
          <w:color w:val="000000"/>
          <w:sz w:val="24"/>
          <w:szCs w:val="24"/>
          <w:vertAlign w:val="superscript"/>
        </w:rPr>
        <w:t>k</w:t>
      </w:r>
      <w:r>
        <w:rPr>
          <w:b/>
          <w:color w:val="000000"/>
          <w:sz w:val="24"/>
          <w:szCs w:val="24"/>
          <w:vertAlign w:val="superscript"/>
        </w:rPr>
        <w:t xml:space="preserve">  </w:t>
      </w:r>
      <w:r w:rsidR="007D095D">
        <w:rPr>
          <w:b/>
          <w:color w:val="000000"/>
          <w:sz w:val="24"/>
          <w:szCs w:val="24"/>
          <w:vertAlign w:val="superscript"/>
        </w:rPr>
        <w:t xml:space="preserve">  </w:t>
      </w:r>
      <w:r w:rsidR="007D095D" w:rsidRPr="007D095D">
        <w:rPr>
          <w:sz w:val="24"/>
          <w:szCs w:val="24"/>
        </w:rPr>
        <w:t xml:space="preserve">Since </w:t>
      </w:r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proofErr w:type="spellStart"/>
      <w:r w:rsidR="007D095D" w:rsidRPr="007D095D">
        <w:rPr>
          <w:sz w:val="24"/>
          <w:szCs w:val="24"/>
        </w:rPr>
        <w:t>vy</w:t>
      </w:r>
      <w:proofErr w:type="spellEnd"/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r w:rsidR="007D095D" w:rsidRPr="007D095D">
        <w:rPr>
          <w:sz w:val="24"/>
          <w:szCs w:val="24"/>
        </w:rPr>
        <w:t>≥1</w:t>
      </w:r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r w:rsidR="007D095D" w:rsidRPr="007D095D">
        <w:rPr>
          <w:sz w:val="24"/>
          <w:szCs w:val="24"/>
        </w:rPr>
        <w:t>vy</w:t>
      </w:r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r w:rsidR="007D095D" w:rsidRPr="007D095D">
        <w:rPr>
          <w:sz w:val="24"/>
          <w:szCs w:val="24"/>
        </w:rPr>
        <w:t>≥1, the number of 0’s decreases to n= k−</w:t>
      </w:r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proofErr w:type="spellStart"/>
      <w:r w:rsidR="007D095D" w:rsidRPr="007D095D">
        <w:rPr>
          <w:sz w:val="24"/>
          <w:szCs w:val="24"/>
        </w:rPr>
        <w:t>vy</w:t>
      </w:r>
      <w:proofErr w:type="spellEnd"/>
      <w:r w:rsidR="007D095D" w:rsidRPr="007D095D">
        <w:rPr>
          <w:rFonts w:ascii="Cambria Math" w:hAnsi="Cambria Math" w:cs="Cambria Math"/>
          <w:sz w:val="24"/>
          <w:szCs w:val="24"/>
        </w:rPr>
        <w:t>∣</w:t>
      </w:r>
      <w:r w:rsidR="007D095D" w:rsidRPr="007D095D">
        <w:rPr>
          <w:sz w:val="24"/>
          <w:szCs w:val="24"/>
        </w:rPr>
        <w:t>&lt;</w:t>
      </w:r>
      <w:r w:rsidR="007D095D">
        <w:rPr>
          <w:sz w:val="24"/>
          <w:szCs w:val="24"/>
        </w:rPr>
        <w:t xml:space="preserve"> </w:t>
      </w:r>
      <w:r w:rsidR="007D095D" w:rsidRPr="007D095D">
        <w:rPr>
          <w:sz w:val="24"/>
          <w:szCs w:val="24"/>
        </w:rPr>
        <w:t>k</w:t>
      </w:r>
      <w:r w:rsidR="007D095D">
        <w:rPr>
          <w:sz w:val="24"/>
          <w:szCs w:val="24"/>
        </w:rPr>
        <w:t xml:space="preserve">. </w:t>
      </w:r>
      <w:r w:rsidR="007D095D" w:rsidRPr="007D095D">
        <w:rPr>
          <w:sz w:val="24"/>
          <w:szCs w:val="24"/>
        </w:rPr>
        <w:t>However, the first and last</w:t>
      </w:r>
      <w:r w:rsidR="007D095D">
        <w:rPr>
          <w:sz w:val="24"/>
          <w:szCs w:val="24"/>
        </w:rPr>
        <w:t xml:space="preserve"> </w:t>
      </w:r>
      <w:r w:rsidR="007D095D" w:rsidRPr="007D095D">
        <w:rPr>
          <w:sz w:val="24"/>
          <w:szCs w:val="24"/>
        </w:rPr>
        <w:t xml:space="preserve">1-blocks remain equal, so the string still appears to be in </w:t>
      </w:r>
      <w:r w:rsidR="007D095D" w:rsidRPr="007D095D">
        <w:rPr>
          <w:sz w:val="24"/>
          <w:szCs w:val="24"/>
        </w:rPr>
        <w:t>L.</w:t>
      </w:r>
    </w:p>
    <w:p w14:paraId="7AB8BED2" w14:textId="77777777" w:rsidR="007D095D" w:rsidRDefault="007D095D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6648A292" w14:textId="5DDF98AB" w:rsidR="006550CD" w:rsidRPr="006550CD" w:rsidRDefault="007D095D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b/>
          <w:color w:val="000000"/>
          <w:sz w:val="24"/>
          <w:szCs w:val="24"/>
          <w:vertAlign w:val="superscript"/>
        </w:rPr>
      </w:pPr>
      <w:r w:rsidRPr="00D23C6A">
        <w:rPr>
          <w:color w:val="FF0000"/>
          <w:sz w:val="24"/>
          <w:szCs w:val="24"/>
        </w:rPr>
        <w:t xml:space="preserve">Case 3: </w:t>
      </w:r>
      <w:proofErr w:type="spellStart"/>
      <w:r>
        <w:rPr>
          <w:sz w:val="24"/>
          <w:szCs w:val="24"/>
        </w:rPr>
        <w:t>vxy</w:t>
      </w:r>
      <w:proofErr w:type="spellEnd"/>
      <w:r>
        <w:rPr>
          <w:sz w:val="24"/>
          <w:szCs w:val="24"/>
        </w:rPr>
        <w:t xml:space="preserve"> lies entirely within the last 1-block. </w:t>
      </w:r>
      <w:r w:rsidR="006550CD">
        <w:rPr>
          <w:sz w:val="24"/>
          <w:szCs w:val="24"/>
        </w:rPr>
        <w:t xml:space="preserve">Here, </w:t>
      </w:r>
      <w:proofErr w:type="spellStart"/>
      <w:r w:rsidR="006550CD">
        <w:rPr>
          <w:sz w:val="24"/>
          <w:szCs w:val="24"/>
        </w:rPr>
        <w:t>vxy</w:t>
      </w:r>
      <w:proofErr w:type="spellEnd"/>
      <w:r w:rsidR="006550CD">
        <w:rPr>
          <w:sz w:val="24"/>
          <w:szCs w:val="24"/>
        </w:rPr>
        <w:t xml:space="preserve"> = 1</w:t>
      </w:r>
      <w:r w:rsidR="006550CD">
        <w:rPr>
          <w:sz w:val="24"/>
          <w:szCs w:val="24"/>
          <w:vertAlign w:val="superscript"/>
        </w:rPr>
        <w:t xml:space="preserve">r    </w:t>
      </w:r>
      <w:r w:rsidR="006550CD">
        <w:rPr>
          <w:sz w:val="24"/>
          <w:szCs w:val="24"/>
        </w:rPr>
        <w:t>where 1&lt;= r &lt;= k. Pump down the string becomes uv</w:t>
      </w:r>
      <w:r w:rsidR="006550CD">
        <w:rPr>
          <w:sz w:val="24"/>
          <w:szCs w:val="24"/>
          <w:vertAlign w:val="superscript"/>
        </w:rPr>
        <w:t xml:space="preserve">2 </w:t>
      </w:r>
      <w:r w:rsidR="006550CD">
        <w:rPr>
          <w:sz w:val="24"/>
          <w:szCs w:val="24"/>
        </w:rPr>
        <w:t>xy</w:t>
      </w:r>
      <w:r w:rsidR="006550CD">
        <w:rPr>
          <w:sz w:val="24"/>
          <w:szCs w:val="24"/>
          <w:vertAlign w:val="superscript"/>
        </w:rPr>
        <w:t xml:space="preserve">2 </w:t>
      </w:r>
      <w:r w:rsidR="006550CD">
        <w:rPr>
          <w:sz w:val="24"/>
          <w:szCs w:val="24"/>
        </w:rPr>
        <w:t xml:space="preserve">z = </w:t>
      </w:r>
      <w:r w:rsidR="006550CD">
        <w:rPr>
          <w:b/>
          <w:color w:val="000000"/>
          <w:sz w:val="24"/>
          <w:szCs w:val="24"/>
        </w:rPr>
        <w:t>1</w:t>
      </w:r>
      <w:r w:rsidR="006550CD" w:rsidRPr="00DB59C7">
        <w:rPr>
          <w:b/>
          <w:color w:val="000000"/>
          <w:sz w:val="24"/>
          <w:szCs w:val="24"/>
          <w:vertAlign w:val="superscript"/>
        </w:rPr>
        <w:t>k</w:t>
      </w:r>
      <w:r w:rsidR="006550CD">
        <w:rPr>
          <w:b/>
          <w:color w:val="000000"/>
          <w:sz w:val="24"/>
          <w:szCs w:val="24"/>
        </w:rPr>
        <w:t>0</w:t>
      </w:r>
      <w:r w:rsidR="006550CD" w:rsidRPr="00DB59C7">
        <w:rPr>
          <w:b/>
          <w:color w:val="000000"/>
          <w:sz w:val="24"/>
          <w:szCs w:val="24"/>
          <w:vertAlign w:val="superscript"/>
        </w:rPr>
        <w:t>k</w:t>
      </w:r>
      <w:r w:rsidR="006550CD">
        <w:rPr>
          <w:b/>
          <w:color w:val="000000"/>
          <w:sz w:val="24"/>
          <w:szCs w:val="24"/>
        </w:rPr>
        <w:t>1</w:t>
      </w:r>
      <w:r w:rsidR="006550CD" w:rsidRPr="00DB59C7">
        <w:rPr>
          <w:b/>
          <w:color w:val="000000"/>
          <w:sz w:val="24"/>
          <w:szCs w:val="24"/>
          <w:vertAlign w:val="superscript"/>
        </w:rPr>
        <w:t>k</w:t>
      </w:r>
      <w:r w:rsidR="006550CD">
        <w:rPr>
          <w:b/>
          <w:color w:val="000000"/>
          <w:sz w:val="24"/>
          <w:szCs w:val="24"/>
          <w:vertAlign w:val="superscript"/>
        </w:rPr>
        <w:t>+</w:t>
      </w:r>
      <w:r w:rsidR="006550CD" w:rsidRPr="00DB59C7">
        <w:rPr>
          <w:b/>
          <w:color w:val="000000"/>
          <w:sz w:val="24"/>
          <w:szCs w:val="24"/>
          <w:vertAlign w:val="superscript"/>
        </w:rPr>
        <w:t>|</w:t>
      </w:r>
      <w:proofErr w:type="spellStart"/>
      <w:r w:rsidR="006550CD" w:rsidRPr="00DB59C7">
        <w:rPr>
          <w:b/>
          <w:color w:val="000000"/>
          <w:sz w:val="24"/>
          <w:szCs w:val="24"/>
          <w:vertAlign w:val="superscript"/>
        </w:rPr>
        <w:t>vy</w:t>
      </w:r>
      <w:proofErr w:type="spellEnd"/>
      <w:r w:rsidR="006550CD" w:rsidRPr="00DB59C7">
        <w:rPr>
          <w:b/>
          <w:color w:val="000000"/>
          <w:sz w:val="24"/>
          <w:szCs w:val="24"/>
          <w:vertAlign w:val="superscript"/>
        </w:rPr>
        <w:t>|</w:t>
      </w:r>
      <w:r w:rsidR="006550CD">
        <w:rPr>
          <w:b/>
          <w:color w:val="000000"/>
          <w:sz w:val="24"/>
          <w:szCs w:val="24"/>
          <w:vertAlign w:val="superscript"/>
        </w:rPr>
        <w:t xml:space="preserve">    </w:t>
      </w:r>
      <w:r w:rsidR="006550CD" w:rsidRPr="006550CD">
        <w:rPr>
          <w:sz w:val="24"/>
          <w:szCs w:val="24"/>
        </w:rPr>
        <w:t>which is not in L since |</w:t>
      </w:r>
      <w:proofErr w:type="spellStart"/>
      <w:r w:rsidR="006550CD" w:rsidRPr="006550CD">
        <w:rPr>
          <w:sz w:val="24"/>
          <w:szCs w:val="24"/>
        </w:rPr>
        <w:t>vy</w:t>
      </w:r>
      <w:proofErr w:type="spellEnd"/>
      <w:r w:rsidR="006550CD" w:rsidRPr="006550CD">
        <w:rPr>
          <w:sz w:val="24"/>
          <w:szCs w:val="24"/>
        </w:rPr>
        <w:t>| &gt;= 1 and thus x &gt; both m and n.</w:t>
      </w:r>
    </w:p>
    <w:p w14:paraId="0E45A995" w14:textId="77777777" w:rsidR="004907FE" w:rsidRDefault="004907FE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210DD79A" w14:textId="44CCEB6B" w:rsidR="006550CD" w:rsidRDefault="006550CD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 w:rsidRPr="00D23C6A">
        <w:rPr>
          <w:color w:val="FF0000"/>
          <w:sz w:val="24"/>
          <w:szCs w:val="24"/>
        </w:rPr>
        <w:t xml:space="preserve">Case 4: </w:t>
      </w:r>
      <w:proofErr w:type="spellStart"/>
      <w:r w:rsidR="00EE6254">
        <w:rPr>
          <w:sz w:val="24"/>
          <w:szCs w:val="24"/>
        </w:rPr>
        <w:t>vxy</w:t>
      </w:r>
      <w:proofErr w:type="spellEnd"/>
      <w:r w:rsidR="00EE6254">
        <w:rPr>
          <w:sz w:val="24"/>
          <w:szCs w:val="24"/>
        </w:rPr>
        <w:t xml:space="preserve"> overlap between the 1’s and 0’s. Pumping down, the resulting string is </w:t>
      </w:r>
      <w:proofErr w:type="spellStart"/>
      <w:r w:rsidR="00EE6254">
        <w:rPr>
          <w:sz w:val="24"/>
          <w:szCs w:val="24"/>
        </w:rPr>
        <w:t>uxz</w:t>
      </w:r>
      <w:proofErr w:type="spellEnd"/>
      <w:r w:rsidR="00EE6254">
        <w:rPr>
          <w:sz w:val="24"/>
          <w:szCs w:val="24"/>
        </w:rPr>
        <w:t xml:space="preserve"> = </w:t>
      </w:r>
      <w:r w:rsidR="00EE6254" w:rsidRPr="008216BD">
        <w:rPr>
          <w:b/>
          <w:color w:val="000000"/>
          <w:sz w:val="24"/>
          <w:szCs w:val="24"/>
        </w:rPr>
        <w:t>1</w:t>
      </w:r>
      <w:r w:rsidR="00EE6254" w:rsidRPr="008216BD">
        <w:rPr>
          <w:b/>
          <w:color w:val="000000"/>
          <w:sz w:val="24"/>
          <w:szCs w:val="24"/>
          <w:vertAlign w:val="superscript"/>
        </w:rPr>
        <w:t>k-s</w:t>
      </w:r>
      <w:r w:rsidR="00EE6254" w:rsidRPr="008216BD">
        <w:rPr>
          <w:b/>
          <w:color w:val="000000"/>
          <w:sz w:val="24"/>
          <w:szCs w:val="24"/>
        </w:rPr>
        <w:t>0</w:t>
      </w:r>
      <w:r w:rsidR="00EE6254" w:rsidRPr="008216BD">
        <w:rPr>
          <w:b/>
          <w:color w:val="000000"/>
          <w:sz w:val="24"/>
          <w:szCs w:val="24"/>
          <w:vertAlign w:val="superscript"/>
        </w:rPr>
        <w:t>k-t</w:t>
      </w:r>
      <w:r w:rsidR="00EE6254" w:rsidRPr="008216BD">
        <w:rPr>
          <w:b/>
          <w:color w:val="000000"/>
          <w:sz w:val="24"/>
          <w:szCs w:val="24"/>
        </w:rPr>
        <w:t>1</w:t>
      </w:r>
      <w:r w:rsidR="00EE6254" w:rsidRPr="008216BD">
        <w:rPr>
          <w:b/>
          <w:color w:val="000000"/>
          <w:sz w:val="24"/>
          <w:szCs w:val="24"/>
          <w:vertAlign w:val="superscript"/>
        </w:rPr>
        <w:t>k</w:t>
      </w:r>
      <w:r w:rsidR="00EE6254" w:rsidRPr="008216BD">
        <w:rPr>
          <w:b/>
          <w:color w:val="000000"/>
          <w:sz w:val="24"/>
          <w:szCs w:val="24"/>
        </w:rPr>
        <w:t xml:space="preserve"> </w:t>
      </w:r>
      <w:r w:rsidR="00EE6254" w:rsidRPr="00EE6254">
        <w:rPr>
          <w:sz w:val="24"/>
          <w:szCs w:val="24"/>
        </w:rPr>
        <w:t>where s and t &gt;= 1.</w:t>
      </w:r>
      <w:r w:rsidR="00EE6254">
        <w:rPr>
          <w:sz w:val="24"/>
          <w:szCs w:val="24"/>
        </w:rPr>
        <w:t xml:space="preserve"> </w:t>
      </w:r>
      <w:r w:rsidR="00EE6254" w:rsidRPr="00EE6254">
        <w:rPr>
          <w:sz w:val="24"/>
          <w:szCs w:val="24"/>
        </w:rPr>
        <w:t xml:space="preserve">That is s and t &gt;= 1 because if either is </w:t>
      </w:r>
      <w:r w:rsidR="00EE6254">
        <w:rPr>
          <w:sz w:val="24"/>
          <w:szCs w:val="24"/>
        </w:rPr>
        <w:t xml:space="preserve">s or t </w:t>
      </w:r>
      <w:r w:rsidR="00EE6254" w:rsidRPr="00EE6254">
        <w:rPr>
          <w:sz w:val="24"/>
          <w:szCs w:val="24"/>
        </w:rPr>
        <w:t>== 0 then we’ve already handled that case in one of cases 1-3. This resulting word is not in L since x is no longer &lt;= n and m.</w:t>
      </w:r>
    </w:p>
    <w:p w14:paraId="27F0EF1E" w14:textId="77777777" w:rsidR="006550CD" w:rsidRDefault="006550CD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31BE4CD1" w14:textId="52056355" w:rsidR="006550CD" w:rsidRPr="00EE6254" w:rsidRDefault="006550CD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 w:rsidRPr="00D23C6A">
        <w:rPr>
          <w:color w:val="FF0000"/>
          <w:sz w:val="24"/>
          <w:szCs w:val="24"/>
        </w:rPr>
        <w:t xml:space="preserve">Case 5: </w:t>
      </w:r>
      <w:proofErr w:type="spellStart"/>
      <w:r w:rsidR="00EE6254">
        <w:rPr>
          <w:sz w:val="24"/>
          <w:szCs w:val="24"/>
        </w:rPr>
        <w:t>vxy</w:t>
      </w:r>
      <w:proofErr w:type="spellEnd"/>
      <w:r w:rsidR="00EE6254">
        <w:rPr>
          <w:sz w:val="24"/>
          <w:szCs w:val="24"/>
        </w:rPr>
        <w:t xml:space="preserve"> overlaps the 0-block and 1-block. Here, </w:t>
      </w:r>
      <w:proofErr w:type="spellStart"/>
      <w:r w:rsidR="00EE6254">
        <w:rPr>
          <w:sz w:val="24"/>
          <w:szCs w:val="24"/>
        </w:rPr>
        <w:t>vxy</w:t>
      </w:r>
      <w:proofErr w:type="spellEnd"/>
      <w:r w:rsidR="00EE6254">
        <w:rPr>
          <w:sz w:val="24"/>
          <w:szCs w:val="24"/>
        </w:rPr>
        <w:t xml:space="preserve"> contains both the 0’s and 1’s. Pumping up the string </w:t>
      </w:r>
      <w:r w:rsidR="005D702C">
        <w:rPr>
          <w:sz w:val="24"/>
          <w:szCs w:val="24"/>
        </w:rPr>
        <w:t>becomes uv</w:t>
      </w:r>
      <w:r w:rsidR="00EE6254">
        <w:rPr>
          <w:sz w:val="24"/>
          <w:szCs w:val="24"/>
          <w:vertAlign w:val="superscript"/>
        </w:rPr>
        <w:t xml:space="preserve">2 </w:t>
      </w:r>
      <w:r w:rsidR="00EE6254">
        <w:rPr>
          <w:sz w:val="24"/>
          <w:szCs w:val="24"/>
        </w:rPr>
        <w:t>xy</w:t>
      </w:r>
      <w:r w:rsidR="00EE6254">
        <w:rPr>
          <w:sz w:val="24"/>
          <w:szCs w:val="24"/>
          <w:vertAlign w:val="superscript"/>
        </w:rPr>
        <w:t xml:space="preserve">2 </w:t>
      </w:r>
      <w:r w:rsidR="00EE6254">
        <w:rPr>
          <w:sz w:val="24"/>
          <w:szCs w:val="24"/>
        </w:rPr>
        <w:t>z</w:t>
      </w:r>
      <w:r w:rsidR="00EE6254">
        <w:rPr>
          <w:sz w:val="24"/>
          <w:szCs w:val="24"/>
        </w:rPr>
        <w:t xml:space="preserve"> = 1</w:t>
      </w:r>
      <w:r w:rsidR="00EE6254">
        <w:rPr>
          <w:sz w:val="24"/>
          <w:szCs w:val="24"/>
          <w:vertAlign w:val="superscript"/>
        </w:rPr>
        <w:t>k</w:t>
      </w:r>
      <w:r w:rsidR="00EE6254">
        <w:rPr>
          <w:sz w:val="24"/>
          <w:szCs w:val="24"/>
        </w:rPr>
        <w:t>0</w:t>
      </w:r>
      <w:r w:rsidR="00EE6254">
        <w:rPr>
          <w:sz w:val="24"/>
          <w:szCs w:val="24"/>
          <w:vertAlign w:val="superscript"/>
        </w:rPr>
        <w:t>k+s</w:t>
      </w:r>
      <w:r w:rsidR="00EE6254">
        <w:rPr>
          <w:sz w:val="24"/>
          <w:szCs w:val="24"/>
        </w:rPr>
        <w:t>1</w:t>
      </w:r>
      <w:r w:rsidR="00EE6254">
        <w:rPr>
          <w:sz w:val="24"/>
          <w:szCs w:val="24"/>
          <w:vertAlign w:val="superscript"/>
        </w:rPr>
        <w:t>k+</w:t>
      </w:r>
      <w:proofErr w:type="gramStart"/>
      <w:r w:rsidR="00EE6254">
        <w:rPr>
          <w:sz w:val="24"/>
          <w:szCs w:val="24"/>
          <w:vertAlign w:val="superscript"/>
        </w:rPr>
        <w:t xml:space="preserve">t </w:t>
      </w:r>
      <w:r w:rsidR="00EE6254">
        <w:rPr>
          <w:sz w:val="24"/>
          <w:szCs w:val="24"/>
        </w:rPr>
        <w:t>,</w:t>
      </w:r>
      <w:proofErr w:type="gramEnd"/>
      <w:r w:rsidR="00EE6254">
        <w:rPr>
          <w:sz w:val="24"/>
          <w:szCs w:val="24"/>
        </w:rPr>
        <w:t xml:space="preserve"> where </w:t>
      </w:r>
      <w:r w:rsidR="005D702C">
        <w:rPr>
          <w:sz w:val="24"/>
          <w:szCs w:val="24"/>
        </w:rPr>
        <w:t xml:space="preserve">s, t &gt;= 1. Thus n&gt; n and the string </w:t>
      </w:r>
      <w:proofErr w:type="gramStart"/>
      <w:r w:rsidR="005D702C">
        <w:rPr>
          <w:sz w:val="24"/>
          <w:szCs w:val="24"/>
        </w:rPr>
        <w:t>is</w:t>
      </w:r>
      <w:proofErr w:type="gramEnd"/>
      <w:r w:rsidR="005D702C">
        <w:rPr>
          <w:sz w:val="24"/>
          <w:szCs w:val="24"/>
        </w:rPr>
        <w:t xml:space="preserve"> no longer in L.</w:t>
      </w:r>
    </w:p>
    <w:p w14:paraId="453907BE" w14:textId="77777777" w:rsidR="0056774C" w:rsidRPr="00EE7E83" w:rsidRDefault="001E4309" w:rsidP="00EE7E83">
      <w:pPr>
        <w:pStyle w:val="Heading2"/>
        <w:rPr>
          <w:rFonts w:ascii="Calibri" w:hAnsi="Calibri"/>
        </w:rPr>
      </w:pPr>
      <w:r>
        <w:rPr>
          <w:rFonts w:ascii="Calibri" w:hAnsi="Calibri"/>
        </w:rPr>
        <w:lastRenderedPageBreak/>
        <w:t>6</w:t>
      </w:r>
      <w:r w:rsidR="00066C8A" w:rsidRPr="00EE7E83">
        <w:rPr>
          <w:rFonts w:ascii="Calibri" w:hAnsi="Calibri"/>
        </w:rPr>
        <w:t xml:space="preserve">) </w:t>
      </w:r>
      <w:r w:rsidR="00066C8A" w:rsidRPr="00EE7E83">
        <w:rPr>
          <w:rFonts w:ascii="Calibri" w:hAnsi="Calibri"/>
          <w:u w:val="single"/>
        </w:rPr>
        <w:t>Use the CFL pumping lemma</w:t>
      </w:r>
      <w:r w:rsidR="00066C8A" w:rsidRPr="00EE7E83">
        <w:rPr>
          <w:rFonts w:ascii="Calibri" w:hAnsi="Calibri"/>
        </w:rPr>
        <w:t xml:space="preserve"> to prove that the following language is NOT a CFL.</w:t>
      </w:r>
    </w:p>
    <w:p w14:paraId="37EAE1C2" w14:textId="77777777" w:rsidR="0056774C" w:rsidRPr="00EE7E83" w:rsidRDefault="0031463C" w:rsidP="00EE7E83">
      <w:pPr>
        <w:pStyle w:val="Heading2"/>
        <w:rPr>
          <w:rFonts w:ascii="Calibri" w:hAnsi="Calibri"/>
          <w:sz w:val="24"/>
        </w:rPr>
      </w:pPr>
      <w:r w:rsidRPr="00EE7E83">
        <w:rPr>
          <w:rFonts w:ascii="Calibri" w:hAnsi="Calibri"/>
          <w:sz w:val="24"/>
        </w:rPr>
        <w:t xml:space="preserve">L = </w:t>
      </w:r>
      <w:proofErr w:type="gramStart"/>
      <w:r w:rsidRPr="00EE7E83">
        <w:rPr>
          <w:rFonts w:ascii="Calibri" w:hAnsi="Calibri"/>
          <w:sz w:val="24"/>
        </w:rPr>
        <w:t xml:space="preserve">{ </w:t>
      </w:r>
      <w:proofErr w:type="spellStart"/>
      <w:r w:rsidRPr="00EE7E83">
        <w:rPr>
          <w:rFonts w:ascii="Calibri" w:hAnsi="Calibri"/>
          <w:sz w:val="24"/>
        </w:rPr>
        <w:t>qq</w:t>
      </w:r>
      <w:r w:rsidR="00234D3C">
        <w:rPr>
          <w:rFonts w:ascii="Calibri" w:hAnsi="Calibri"/>
          <w:sz w:val="24"/>
          <w:vertAlign w:val="superscript"/>
        </w:rPr>
        <w:t>R</w:t>
      </w:r>
      <w:r w:rsidR="00E447B4">
        <w:rPr>
          <w:rFonts w:ascii="Calibri" w:hAnsi="Calibri"/>
          <w:sz w:val="24"/>
        </w:rPr>
        <w:t>q</w:t>
      </w:r>
      <w:proofErr w:type="spellEnd"/>
      <w:proofErr w:type="gramEnd"/>
      <w:r w:rsidR="00E447B4">
        <w:rPr>
          <w:rFonts w:ascii="Calibri" w:hAnsi="Calibri"/>
          <w:sz w:val="24"/>
        </w:rPr>
        <w:t xml:space="preserve"> </w:t>
      </w:r>
      <w:r w:rsidR="00066C8A" w:rsidRPr="00EE7E83">
        <w:rPr>
          <w:rFonts w:ascii="Calibri" w:hAnsi="Calibri"/>
          <w:sz w:val="24"/>
        </w:rPr>
        <w:t xml:space="preserve">| </w:t>
      </w:r>
      <w:r w:rsidRPr="00890DFC">
        <w:rPr>
          <w:rFonts w:ascii="Calibri" w:hAnsi="Calibri"/>
          <w:sz w:val="24"/>
          <w:highlight w:val="yellow"/>
          <w:u w:val="single"/>
        </w:rPr>
        <w:t>q</w:t>
      </w:r>
      <w:r w:rsidR="00066C8A" w:rsidRPr="00890DFC">
        <w:rPr>
          <w:rFonts w:ascii="Calibri" w:hAnsi="Calibri"/>
          <w:sz w:val="24"/>
          <w:highlight w:val="yellow"/>
          <w:u w:val="single"/>
        </w:rPr>
        <w:t xml:space="preserve"> is a binary string</w:t>
      </w:r>
      <w:r w:rsidR="00066C8A" w:rsidRPr="00EE7E83">
        <w:rPr>
          <w:rFonts w:ascii="Calibri" w:hAnsi="Calibri"/>
          <w:sz w:val="24"/>
        </w:rPr>
        <w:t xml:space="preserve"> </w:t>
      </w:r>
      <w:r w:rsidR="00DC0642" w:rsidRPr="00EE7E83">
        <w:rPr>
          <w:rFonts w:ascii="Calibri" w:hAnsi="Calibri"/>
          <w:sz w:val="24"/>
        </w:rPr>
        <w:t xml:space="preserve">and </w:t>
      </w:r>
      <w:proofErr w:type="spellStart"/>
      <w:r w:rsidRPr="007B28EF">
        <w:rPr>
          <w:rFonts w:ascii="Calibri" w:hAnsi="Calibri"/>
          <w:sz w:val="24"/>
          <w:u w:val="single"/>
        </w:rPr>
        <w:t>q</w:t>
      </w:r>
      <w:r w:rsidR="00DC0642" w:rsidRPr="007B28EF">
        <w:rPr>
          <w:rFonts w:ascii="Calibri" w:hAnsi="Calibri"/>
          <w:sz w:val="24"/>
          <w:u w:val="single"/>
          <w:vertAlign w:val="superscript"/>
        </w:rPr>
        <w:t>R</w:t>
      </w:r>
      <w:proofErr w:type="spellEnd"/>
      <w:r w:rsidR="00DC0642" w:rsidRPr="00EE7E83">
        <w:rPr>
          <w:rFonts w:ascii="Calibri" w:hAnsi="Calibri"/>
          <w:sz w:val="24"/>
        </w:rPr>
        <w:t xml:space="preserve"> </w:t>
      </w:r>
      <w:r w:rsidRPr="00EE7E83">
        <w:rPr>
          <w:rFonts w:ascii="Calibri" w:hAnsi="Calibri"/>
          <w:sz w:val="24"/>
        </w:rPr>
        <w:t xml:space="preserve">represents the </w:t>
      </w:r>
      <w:r w:rsidRPr="007B28EF">
        <w:rPr>
          <w:rFonts w:ascii="Calibri" w:hAnsi="Calibri"/>
          <w:sz w:val="24"/>
          <w:u w:val="single"/>
        </w:rPr>
        <w:t>reverse</w:t>
      </w:r>
      <w:r w:rsidRPr="00EE7E83">
        <w:rPr>
          <w:rFonts w:ascii="Calibri" w:hAnsi="Calibri"/>
          <w:sz w:val="24"/>
        </w:rPr>
        <w:t xml:space="preserve"> of the </w:t>
      </w:r>
      <w:r w:rsidR="00E447B4">
        <w:rPr>
          <w:rFonts w:ascii="Calibri" w:hAnsi="Calibri"/>
          <w:sz w:val="24"/>
        </w:rPr>
        <w:t xml:space="preserve">binary </w:t>
      </w:r>
      <w:r w:rsidRPr="00EE7E83">
        <w:rPr>
          <w:rFonts w:ascii="Calibri" w:hAnsi="Calibri"/>
          <w:sz w:val="24"/>
        </w:rPr>
        <w:t>string q</w:t>
      </w:r>
      <w:r w:rsidR="00066C8A" w:rsidRPr="00EE7E83">
        <w:rPr>
          <w:rFonts w:ascii="Calibri" w:hAnsi="Calibri"/>
          <w:sz w:val="24"/>
        </w:rPr>
        <w:t>}</w:t>
      </w:r>
    </w:p>
    <w:p w14:paraId="48E3B23B" w14:textId="77777777" w:rsidR="00E447B4" w:rsidRPr="004F6BD9" w:rsidRDefault="007B28EF" w:rsidP="00E447B4">
      <w:pPr>
        <w:pStyle w:val="Heading2"/>
        <w:rPr>
          <w:rFonts w:ascii="Calibri" w:hAnsi="Calibri"/>
          <w:color w:val="000000"/>
        </w:rPr>
      </w:pPr>
      <w:r>
        <w:rPr>
          <w:rFonts w:ascii="Calibri" w:hAnsi="Calibri"/>
        </w:rPr>
        <w:t xml:space="preserve">For example, if q == </w:t>
      </w:r>
      <w:proofErr w:type="gramStart"/>
      <w:r w:rsidRPr="007B28EF">
        <w:rPr>
          <w:rFonts w:ascii="Calibri" w:hAnsi="Calibri"/>
          <w:color w:val="FF0000"/>
        </w:rPr>
        <w:t>0010</w:t>
      </w:r>
      <w:r>
        <w:rPr>
          <w:rFonts w:ascii="Calibri" w:hAnsi="Calibri"/>
        </w:rPr>
        <w:t xml:space="preserve">  then</w:t>
      </w:r>
      <w:proofErr w:type="gramEnd"/>
      <w:r>
        <w:rPr>
          <w:rFonts w:ascii="Calibri" w:hAnsi="Calibri"/>
        </w:rPr>
        <w:t xml:space="preserve"> </w:t>
      </w:r>
      <w:proofErr w:type="spellStart"/>
      <w:r>
        <w:rPr>
          <w:rFonts w:ascii="Calibri" w:hAnsi="Calibri"/>
        </w:rPr>
        <w:t>q</w:t>
      </w:r>
      <w:r>
        <w:rPr>
          <w:rFonts w:ascii="Calibri" w:hAnsi="Calibri"/>
          <w:vertAlign w:val="superscript"/>
        </w:rPr>
        <w:t>R</w:t>
      </w:r>
      <w:proofErr w:type="spellEnd"/>
      <w:r>
        <w:rPr>
          <w:rFonts w:ascii="Calibri" w:hAnsi="Calibri"/>
        </w:rPr>
        <w:t xml:space="preserve"> == </w:t>
      </w:r>
      <w:r w:rsidRPr="007B28EF">
        <w:rPr>
          <w:rFonts w:ascii="Calibri" w:hAnsi="Calibri"/>
          <w:color w:val="00B050"/>
        </w:rPr>
        <w:t>0100</w:t>
      </w:r>
      <w:r>
        <w:rPr>
          <w:rFonts w:ascii="Calibri" w:hAnsi="Calibri"/>
        </w:rPr>
        <w:t xml:space="preserve"> and a </w:t>
      </w:r>
      <w:r w:rsidR="00E447B4">
        <w:rPr>
          <w:rFonts w:ascii="Calibri" w:hAnsi="Calibri"/>
        </w:rPr>
        <w:t xml:space="preserve">sample </w:t>
      </w:r>
      <w:r>
        <w:rPr>
          <w:rFonts w:ascii="Calibri" w:hAnsi="Calibri"/>
        </w:rPr>
        <w:t xml:space="preserve">string in L would be </w:t>
      </w:r>
      <w:r w:rsidRPr="007B28EF">
        <w:rPr>
          <w:rFonts w:ascii="Calibri" w:hAnsi="Calibri"/>
          <w:color w:val="FF0000"/>
        </w:rPr>
        <w:t>0010</w:t>
      </w:r>
      <w:r w:rsidR="00234D3C" w:rsidRPr="007B28EF">
        <w:rPr>
          <w:rFonts w:ascii="Calibri" w:hAnsi="Calibri"/>
          <w:color w:val="00B050"/>
        </w:rPr>
        <w:t>0100</w:t>
      </w:r>
      <w:r w:rsidRPr="007B28EF">
        <w:rPr>
          <w:rFonts w:ascii="Calibri" w:hAnsi="Calibri"/>
          <w:color w:val="FF0000"/>
        </w:rPr>
        <w:t>0010</w:t>
      </w:r>
      <w:r w:rsidR="00E447B4">
        <w:rPr>
          <w:rFonts w:ascii="Calibri" w:hAnsi="Calibri"/>
          <w:color w:val="00B050"/>
        </w:rPr>
        <w:t xml:space="preserve">.  </w:t>
      </w:r>
      <w:proofErr w:type="gramStart"/>
      <w:r w:rsidR="00E447B4" w:rsidRPr="004F6BD9">
        <w:rPr>
          <w:rFonts w:ascii="Calibri" w:hAnsi="Calibri"/>
          <w:color w:val="000000"/>
        </w:rPr>
        <w:t>Similarly</w:t>
      </w:r>
      <w:proofErr w:type="gramEnd"/>
      <w:r w:rsidR="00E447B4" w:rsidRPr="004F6BD9">
        <w:rPr>
          <w:rFonts w:ascii="Calibri" w:hAnsi="Calibri"/>
          <w:color w:val="000000"/>
        </w:rPr>
        <w:t xml:space="preserve"> if q were </w:t>
      </w:r>
      <w:r w:rsidR="00E447B4" w:rsidRPr="00E447B4">
        <w:rPr>
          <w:rFonts w:ascii="Calibri" w:hAnsi="Calibri"/>
          <w:color w:val="FF0000"/>
        </w:rPr>
        <w:t>010</w:t>
      </w:r>
      <w:r w:rsidR="00E447B4" w:rsidRPr="004F6BD9">
        <w:rPr>
          <w:rFonts w:ascii="Calibri" w:hAnsi="Calibri"/>
          <w:color w:val="000000"/>
        </w:rPr>
        <w:t xml:space="preserve"> then </w:t>
      </w:r>
      <w:proofErr w:type="spellStart"/>
      <w:r w:rsidR="00E447B4" w:rsidRPr="004F6BD9">
        <w:rPr>
          <w:rFonts w:ascii="Calibri" w:hAnsi="Calibri"/>
          <w:color w:val="000000"/>
        </w:rPr>
        <w:t>q</w:t>
      </w:r>
      <w:r w:rsidR="00E447B4" w:rsidRPr="004F6BD9">
        <w:rPr>
          <w:rFonts w:ascii="Calibri" w:hAnsi="Calibri"/>
          <w:color w:val="000000"/>
          <w:vertAlign w:val="superscript"/>
        </w:rPr>
        <w:t>R</w:t>
      </w:r>
      <w:proofErr w:type="spellEnd"/>
      <w:r w:rsidR="00234D3C">
        <w:rPr>
          <w:rFonts w:ascii="Calibri" w:hAnsi="Calibri"/>
          <w:color w:val="000000"/>
          <w:vertAlign w:val="superscript"/>
        </w:rPr>
        <w:t xml:space="preserve"> </w:t>
      </w:r>
      <w:r w:rsidR="00E447B4" w:rsidRPr="004F6BD9">
        <w:rPr>
          <w:rFonts w:ascii="Calibri" w:hAnsi="Calibri"/>
          <w:color w:val="000000"/>
        </w:rPr>
        <w:t xml:space="preserve">is </w:t>
      </w:r>
      <w:r w:rsidR="00E447B4">
        <w:rPr>
          <w:rFonts w:ascii="Calibri" w:hAnsi="Calibri"/>
          <w:color w:val="00B050"/>
        </w:rPr>
        <w:t>010</w:t>
      </w:r>
      <w:r w:rsidR="00E447B4" w:rsidRPr="004F6BD9">
        <w:rPr>
          <w:rFonts w:ascii="Calibri" w:hAnsi="Calibri"/>
          <w:color w:val="000000"/>
        </w:rPr>
        <w:t xml:space="preserve"> and the string </w:t>
      </w:r>
      <w:r w:rsidR="00E447B4" w:rsidRPr="00E447B4">
        <w:rPr>
          <w:rFonts w:ascii="Calibri" w:hAnsi="Calibri"/>
          <w:color w:val="FF0000"/>
        </w:rPr>
        <w:t>010</w:t>
      </w:r>
      <w:r w:rsidR="00E447B4" w:rsidRPr="00234D3C">
        <w:rPr>
          <w:rFonts w:ascii="Calibri" w:hAnsi="Calibri"/>
          <w:color w:val="00B050"/>
        </w:rPr>
        <w:t>010</w:t>
      </w:r>
      <w:r w:rsidR="00E447B4" w:rsidRPr="00234D3C">
        <w:rPr>
          <w:rFonts w:ascii="Calibri" w:hAnsi="Calibri"/>
          <w:color w:val="FF0000"/>
        </w:rPr>
        <w:t>010</w:t>
      </w:r>
      <w:r w:rsidR="00E447B4" w:rsidRPr="004F6BD9">
        <w:rPr>
          <w:rFonts w:ascii="Calibri" w:hAnsi="Calibri"/>
          <w:color w:val="000000"/>
        </w:rPr>
        <w:t xml:space="preserve"> is also in L. </w:t>
      </w:r>
    </w:p>
    <w:p w14:paraId="62396AB5" w14:textId="77777777" w:rsidR="007B28EF" w:rsidRPr="007B28EF" w:rsidRDefault="007B28EF" w:rsidP="007B28EF"/>
    <w:p w14:paraId="4FBF8376" w14:textId="77777777" w:rsidR="00066C8A" w:rsidRPr="0031463C" w:rsidRDefault="0031463C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Remember that you must select a string that is </w:t>
      </w:r>
      <w:proofErr w:type="gramStart"/>
      <w:r>
        <w:rPr>
          <w:sz w:val="24"/>
          <w:szCs w:val="24"/>
        </w:rPr>
        <w:t xml:space="preserve">actually </w:t>
      </w:r>
      <w:r w:rsidRPr="00890DFC">
        <w:rPr>
          <w:b/>
          <w:bCs/>
          <w:i/>
          <w:iCs/>
          <w:sz w:val="24"/>
          <w:szCs w:val="24"/>
          <w:u w:val="single"/>
        </w:rPr>
        <w:t>IN</w:t>
      </w:r>
      <w:proofErr w:type="gramEnd"/>
      <w:r>
        <w:rPr>
          <w:sz w:val="24"/>
          <w:szCs w:val="24"/>
        </w:rPr>
        <w:t xml:space="preserve"> the language and have it based somehow on the pumping lemma constant</w:t>
      </w:r>
      <w:r w:rsidR="00A268C4">
        <w:rPr>
          <w:sz w:val="24"/>
          <w:szCs w:val="24"/>
        </w:rPr>
        <w:t xml:space="preserve"> k</w:t>
      </w:r>
      <w:r>
        <w:rPr>
          <w:sz w:val="24"/>
          <w:szCs w:val="24"/>
        </w:rPr>
        <w:t xml:space="preserve">. The language consists of binary strings so </w:t>
      </w:r>
      <w:r w:rsidRPr="006B7A2A">
        <w:rPr>
          <w:b/>
          <w:bCs/>
          <w:i/>
          <w:iCs/>
          <w:sz w:val="24"/>
          <w:szCs w:val="24"/>
          <w:highlight w:val="yellow"/>
        </w:rPr>
        <w:t>selecting something which contains q’s make no sense</w:t>
      </w:r>
      <w:r>
        <w:rPr>
          <w:sz w:val="24"/>
          <w:szCs w:val="24"/>
        </w:rPr>
        <w:t xml:space="preserve">. </w:t>
      </w:r>
      <w:r w:rsidR="007B28EF">
        <w:rPr>
          <w:sz w:val="24"/>
          <w:szCs w:val="24"/>
        </w:rPr>
        <w:t>The strings are binary right?</w:t>
      </w:r>
    </w:p>
    <w:p w14:paraId="01231A51" w14:textId="77777777" w:rsidR="00066C8A" w:rsidRPr="00066C8A" w:rsidRDefault="00066C8A" w:rsidP="00066C8A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3AB53DBD" w14:textId="77777777" w:rsidR="00066C8A" w:rsidRDefault="00066C8A" w:rsidP="00CA253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494EE9FA" w14:textId="051DC1BE" w:rsidR="001B4A7E" w:rsidRDefault="00866B78" w:rsidP="001B4A7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t xml:space="preserve">Ans: </w:t>
      </w:r>
      <w:r w:rsidR="001B4A7E">
        <w:t>Let K be the pum</w:t>
      </w:r>
      <w:r w:rsidR="00DA645B">
        <w:t>p</w:t>
      </w:r>
      <w:r w:rsidR="001B4A7E">
        <w:t xml:space="preserve">ing lemma constant and consider the word </w:t>
      </w:r>
      <w:r w:rsidR="001B4A7E" w:rsidRPr="00E12896">
        <w:rPr>
          <w:sz w:val="24"/>
          <w:szCs w:val="24"/>
        </w:rPr>
        <w:t>w = 0</w:t>
      </w:r>
      <w:r w:rsidR="001B4A7E" w:rsidRPr="00E12896">
        <w:rPr>
          <w:sz w:val="24"/>
          <w:szCs w:val="24"/>
          <w:vertAlign w:val="superscript"/>
        </w:rPr>
        <w:t>k</w:t>
      </w:r>
      <w:r w:rsidR="001B4A7E" w:rsidRPr="00E12896">
        <w:rPr>
          <w:sz w:val="24"/>
          <w:szCs w:val="24"/>
        </w:rPr>
        <w:t>1</w:t>
      </w:r>
      <w:r w:rsidR="001B4A7E" w:rsidRPr="00E12896">
        <w:rPr>
          <w:sz w:val="24"/>
          <w:szCs w:val="24"/>
          <w:vertAlign w:val="superscript"/>
        </w:rPr>
        <w:t>k</w:t>
      </w:r>
      <w:r w:rsidR="00DA645B">
        <w:rPr>
          <w:sz w:val="24"/>
          <w:szCs w:val="24"/>
        </w:rPr>
        <w:t>1</w:t>
      </w:r>
      <w:r w:rsidR="001B4A7E" w:rsidRPr="00E12896">
        <w:rPr>
          <w:sz w:val="24"/>
          <w:szCs w:val="24"/>
          <w:vertAlign w:val="superscript"/>
        </w:rPr>
        <w:t>k</w:t>
      </w:r>
      <w:r w:rsidR="001B4A7E" w:rsidRPr="00E12896">
        <w:rPr>
          <w:sz w:val="24"/>
          <w:szCs w:val="24"/>
        </w:rPr>
        <w:t>0</w:t>
      </w:r>
      <w:r w:rsidR="001B4A7E" w:rsidRPr="00E12896">
        <w:rPr>
          <w:sz w:val="24"/>
          <w:szCs w:val="24"/>
          <w:vertAlign w:val="superscript"/>
        </w:rPr>
        <w:t>k</w:t>
      </w:r>
      <w:r w:rsidR="00DA645B">
        <w:rPr>
          <w:sz w:val="24"/>
          <w:szCs w:val="24"/>
        </w:rPr>
        <w:t>0</w:t>
      </w:r>
      <w:r w:rsidR="001B4A7E" w:rsidRPr="00E12896">
        <w:rPr>
          <w:sz w:val="24"/>
          <w:szCs w:val="24"/>
          <w:vertAlign w:val="superscript"/>
        </w:rPr>
        <w:t>k</w:t>
      </w:r>
      <w:r w:rsidR="00DA645B">
        <w:rPr>
          <w:sz w:val="24"/>
          <w:szCs w:val="24"/>
        </w:rPr>
        <w:t>1</w:t>
      </w:r>
      <w:proofErr w:type="gramStart"/>
      <w:r w:rsidR="001B4A7E" w:rsidRPr="00E12896">
        <w:rPr>
          <w:sz w:val="24"/>
          <w:szCs w:val="24"/>
          <w:vertAlign w:val="superscript"/>
        </w:rPr>
        <w:t xml:space="preserve">k </w:t>
      </w:r>
      <w:r w:rsidR="001B4A7E" w:rsidRPr="00E12896">
        <w:rPr>
          <w:sz w:val="24"/>
          <w:szCs w:val="24"/>
        </w:rPr>
        <w:t>,</w:t>
      </w:r>
      <w:proofErr w:type="gramEnd"/>
      <w:r w:rsidR="001B4A7E" w:rsidRPr="00E12896">
        <w:rPr>
          <w:sz w:val="24"/>
          <w:szCs w:val="24"/>
        </w:rPr>
        <w:t xml:space="preserve"> which follows the form </w:t>
      </w:r>
      <w:proofErr w:type="spellStart"/>
      <w:r w:rsidR="001B4A7E" w:rsidRPr="00E12896">
        <w:rPr>
          <w:sz w:val="24"/>
          <w:szCs w:val="24"/>
        </w:rPr>
        <w:t>qq</w:t>
      </w:r>
      <w:r w:rsidR="001B4A7E" w:rsidRPr="00E12896">
        <w:rPr>
          <w:sz w:val="24"/>
          <w:szCs w:val="24"/>
          <w:vertAlign w:val="superscript"/>
        </w:rPr>
        <w:t>R</w:t>
      </w:r>
      <w:r w:rsidR="001B4A7E" w:rsidRPr="00E12896">
        <w:rPr>
          <w:sz w:val="24"/>
          <w:szCs w:val="24"/>
        </w:rPr>
        <w:t>q</w:t>
      </w:r>
      <w:proofErr w:type="spellEnd"/>
      <w:r w:rsidR="001B4A7E">
        <w:rPr>
          <w:sz w:val="24"/>
          <w:szCs w:val="24"/>
        </w:rPr>
        <w:t>.</w:t>
      </w:r>
    </w:p>
    <w:p w14:paraId="47454D0F" w14:textId="77777777" w:rsidR="00DA645B" w:rsidRPr="00DA645B" w:rsidRDefault="00DA645B" w:rsidP="001B4A7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</w:p>
    <w:p w14:paraId="42CAB632" w14:textId="40F1F872" w:rsidR="001B4A7E" w:rsidRDefault="001B4A7E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Here</w:t>
      </w:r>
      <w:r w:rsidR="00DA645B">
        <w:t>, for</w:t>
      </w:r>
      <w:r>
        <w:t xml:space="preserve"> the Single block cases</w:t>
      </w:r>
      <w:r w:rsidR="00DA645B">
        <w:t xml:space="preserve"> </w:t>
      </w:r>
      <w:proofErr w:type="spellStart"/>
      <w:r w:rsidR="00DA645B">
        <w:t>vxy</w:t>
      </w:r>
      <w:proofErr w:type="spellEnd"/>
      <w:r w:rsidR="00DA645B">
        <w:t xml:space="preserve"> lies</w:t>
      </w:r>
      <w:r>
        <w:t>, (Case 1-6)</w:t>
      </w:r>
    </w:p>
    <w:p w14:paraId="7A49435B" w14:textId="77777777" w:rsidR="001B4A7E" w:rsidRDefault="001B4A7E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275372B7" w14:textId="25E128B2" w:rsidR="00756702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t xml:space="preserve">Case 1: </w:t>
      </w:r>
      <w:r w:rsidR="00DA645B">
        <w:t xml:space="preserve">When </w:t>
      </w:r>
      <w:proofErr w:type="spellStart"/>
      <w:r w:rsidR="00DA645B">
        <w:t>v</w:t>
      </w:r>
      <w:r>
        <w:t>xy</w:t>
      </w:r>
      <w:proofErr w:type="spellEnd"/>
      <w:r>
        <w:t xml:space="preserve"> is in the first block of 0’s</w:t>
      </w:r>
      <w:r w:rsidR="00DA645B">
        <w:t xml:space="preserve">, </w:t>
      </w:r>
      <w:r>
        <w:t xml:space="preserve">pumping up we get </w:t>
      </w:r>
      <w:proofErr w:type="spellStart"/>
      <w:r>
        <w:t>vxy</w:t>
      </w:r>
      <w:proofErr w:type="spellEnd"/>
      <w:r>
        <w:t xml:space="preserve">= </w:t>
      </w:r>
      <w:r w:rsidR="00DA645B" w:rsidRPr="00DA645B">
        <w:t>0</w:t>
      </w:r>
      <w:r w:rsidR="00DA645B" w:rsidRPr="00DA645B">
        <w:rPr>
          <w:vertAlign w:val="superscript"/>
        </w:rPr>
        <w:t>k+|vy|</w:t>
      </w:r>
      <w:r w:rsidR="00DA645B" w:rsidRPr="00DA645B">
        <w:t>1</w:t>
      </w:r>
      <w:r w:rsidR="00DA645B" w:rsidRPr="00DA645B">
        <w:rPr>
          <w:vertAlign w:val="superscript"/>
        </w:rPr>
        <w:t>k</w:t>
      </w:r>
      <w:r w:rsidR="00DA645B" w:rsidRPr="00DA645B">
        <w:t>1</w:t>
      </w:r>
      <w:r w:rsidR="00DA645B" w:rsidRPr="00DA645B">
        <w:rPr>
          <w:vertAlign w:val="superscript"/>
        </w:rPr>
        <w:t>k</w:t>
      </w:r>
      <w:r w:rsidR="00DA645B" w:rsidRPr="00DA645B">
        <w:t>0</w:t>
      </w:r>
      <w:r w:rsidR="00DA645B" w:rsidRPr="00DA645B">
        <w:rPr>
          <w:vertAlign w:val="superscript"/>
        </w:rPr>
        <w:t>k</w:t>
      </w:r>
      <w:r w:rsidR="00DA645B" w:rsidRPr="00DA645B">
        <w:t>0</w:t>
      </w:r>
      <w:r w:rsidR="00DA645B" w:rsidRPr="00DA645B">
        <w:rPr>
          <w:vertAlign w:val="superscript"/>
        </w:rPr>
        <w:t>k</w:t>
      </w:r>
      <w:r w:rsidR="00DA645B" w:rsidRPr="00DA645B">
        <w:t>1</w:t>
      </w:r>
      <w:r w:rsidR="00DA645B" w:rsidRPr="00DA645B">
        <w:rPr>
          <w:vertAlign w:val="superscript"/>
        </w:rPr>
        <w:t>k</w:t>
      </w:r>
      <w:r w:rsidR="00DA645B" w:rsidRPr="00DA645B">
        <w:t xml:space="preserve"> </w:t>
      </w:r>
      <w:r>
        <w:rPr>
          <w:sz w:val="24"/>
          <w:szCs w:val="24"/>
        </w:rPr>
        <w:t>which is not in L since |</w:t>
      </w:r>
      <w:proofErr w:type="spellStart"/>
      <w:r>
        <w:rPr>
          <w:sz w:val="24"/>
          <w:szCs w:val="24"/>
        </w:rPr>
        <w:t>vy</w:t>
      </w:r>
      <w:proofErr w:type="spellEnd"/>
      <w:r>
        <w:rPr>
          <w:sz w:val="24"/>
          <w:szCs w:val="24"/>
        </w:rPr>
        <w:t>| &gt;= 1.</w:t>
      </w:r>
    </w:p>
    <w:p w14:paraId="6CF26E07" w14:textId="77777777" w:rsidR="00756702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AA2446B" w14:textId="496F13AC" w:rsidR="00756702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  <w:rPr>
          <w:sz w:val="24"/>
          <w:szCs w:val="24"/>
        </w:rPr>
      </w:pPr>
      <w:r>
        <w:t xml:space="preserve">Case 2: </w:t>
      </w:r>
      <w:r w:rsidR="00DA645B">
        <w:t xml:space="preserve">When </w:t>
      </w:r>
      <w:proofErr w:type="spellStart"/>
      <w:r>
        <w:t>vxy</w:t>
      </w:r>
      <w:proofErr w:type="spellEnd"/>
      <w:r>
        <w:t xml:space="preserve"> lies in the first block of 1’s and</w:t>
      </w:r>
      <w:r w:rsidR="00DA645B">
        <w:t xml:space="preserve"> if</w:t>
      </w:r>
      <w:r>
        <w:t xml:space="preserve"> pumping</w:t>
      </w:r>
      <w:r w:rsidR="006B631C">
        <w:t xml:space="preserve"> up we get </w:t>
      </w:r>
      <w:r w:rsidR="00DA645B" w:rsidRPr="00DA645B">
        <w:t>0</w:t>
      </w:r>
      <w:r w:rsidR="00DA645B" w:rsidRPr="00DA645B">
        <w:rPr>
          <w:vertAlign w:val="superscript"/>
        </w:rPr>
        <w:t>k</w:t>
      </w:r>
      <w:r w:rsidR="00DA645B" w:rsidRPr="00DA645B">
        <w:t>1</w:t>
      </w:r>
      <w:r w:rsidR="00DA645B" w:rsidRPr="00DA645B">
        <w:rPr>
          <w:vertAlign w:val="superscript"/>
        </w:rPr>
        <w:t>k+|vy|</w:t>
      </w:r>
      <w:r w:rsidR="00DA645B" w:rsidRPr="00DA645B">
        <w:t>1</w:t>
      </w:r>
      <w:r w:rsidR="00DA645B" w:rsidRPr="00DA645B">
        <w:rPr>
          <w:vertAlign w:val="superscript"/>
        </w:rPr>
        <w:t>k</w:t>
      </w:r>
      <w:r w:rsidR="00DA645B" w:rsidRPr="00DA645B">
        <w:t>0</w:t>
      </w:r>
      <w:r w:rsidR="00DA645B" w:rsidRPr="00DA645B">
        <w:rPr>
          <w:vertAlign w:val="superscript"/>
        </w:rPr>
        <w:t>k</w:t>
      </w:r>
      <w:r w:rsidR="00DA645B" w:rsidRPr="00DA645B">
        <w:t>0</w:t>
      </w:r>
      <w:r w:rsidR="00DA645B" w:rsidRPr="00DA645B">
        <w:rPr>
          <w:vertAlign w:val="superscript"/>
        </w:rPr>
        <w:t>k</w:t>
      </w:r>
      <w:r w:rsidR="00DA645B" w:rsidRPr="00DA645B">
        <w:t>1</w:t>
      </w:r>
      <w:r w:rsidR="00DA645B" w:rsidRPr="00DA645B">
        <w:rPr>
          <w:vertAlign w:val="superscript"/>
        </w:rPr>
        <w:t>k</w:t>
      </w:r>
      <w:r w:rsidR="00DA645B" w:rsidRPr="00DA645B">
        <w:t xml:space="preserve"> </w:t>
      </w:r>
      <w:r w:rsidR="006B631C">
        <w:t xml:space="preserve">which cannot be in L since </w:t>
      </w:r>
      <w:r w:rsidR="006B631C">
        <w:rPr>
          <w:sz w:val="24"/>
          <w:szCs w:val="24"/>
        </w:rPr>
        <w:t>|</w:t>
      </w:r>
      <w:proofErr w:type="spellStart"/>
      <w:r w:rsidR="006B631C">
        <w:rPr>
          <w:sz w:val="24"/>
          <w:szCs w:val="24"/>
        </w:rPr>
        <w:t>vy</w:t>
      </w:r>
      <w:proofErr w:type="spellEnd"/>
      <w:r w:rsidR="006B631C">
        <w:rPr>
          <w:sz w:val="24"/>
          <w:szCs w:val="24"/>
        </w:rPr>
        <w:t>| &gt;= 1 and shows that k + |</w:t>
      </w:r>
      <w:proofErr w:type="spellStart"/>
      <w:r w:rsidR="006B631C">
        <w:rPr>
          <w:sz w:val="24"/>
          <w:szCs w:val="24"/>
        </w:rPr>
        <w:t>vy</w:t>
      </w:r>
      <w:proofErr w:type="spellEnd"/>
      <w:r w:rsidR="006B631C">
        <w:rPr>
          <w:sz w:val="24"/>
          <w:szCs w:val="24"/>
        </w:rPr>
        <w:t>|&gt; k.</w:t>
      </w:r>
    </w:p>
    <w:p w14:paraId="2BFC31E0" w14:textId="77777777" w:rsidR="006B631C" w:rsidRDefault="006B631C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67F65629" w14:textId="2D5E355A" w:rsidR="006B631C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Case 3:</w:t>
      </w:r>
      <w:r w:rsidR="006B631C">
        <w:t xml:space="preserve"> </w:t>
      </w:r>
      <w:proofErr w:type="spellStart"/>
      <w:r w:rsidR="006B631C">
        <w:t>vxy</w:t>
      </w:r>
      <w:proofErr w:type="spellEnd"/>
      <w:r w:rsidR="006B631C">
        <w:t xml:space="preserve"> lies in the second block of 0’s as the same</w:t>
      </w:r>
      <w:r w:rsidR="00DA645B">
        <w:t xml:space="preserve"> as cases 1 and 2</w:t>
      </w:r>
      <w:r w:rsidR="006B631C">
        <w:t>.</w:t>
      </w:r>
    </w:p>
    <w:p w14:paraId="22ED16BB" w14:textId="77777777" w:rsidR="006B631C" w:rsidRDefault="006B631C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644642DE" w14:textId="733B6BF0" w:rsidR="006B631C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Case</w:t>
      </w:r>
      <w:r>
        <w:t xml:space="preserve"> 4:</w:t>
      </w:r>
      <w:r w:rsidR="006B631C">
        <w:t xml:space="preserve"> </w:t>
      </w:r>
      <w:proofErr w:type="spellStart"/>
      <w:r w:rsidR="006B631C">
        <w:t>vxy</w:t>
      </w:r>
      <w:proofErr w:type="spellEnd"/>
      <w:r w:rsidR="006B631C">
        <w:t xml:space="preserve"> lies in the second block of </w:t>
      </w:r>
      <w:r w:rsidR="006B631C">
        <w:t>1</w:t>
      </w:r>
      <w:r w:rsidR="006B631C">
        <w:t>’s</w:t>
      </w:r>
      <w:r w:rsidR="00DC0308">
        <w:t xml:space="preserve">. </w:t>
      </w:r>
    </w:p>
    <w:p w14:paraId="09B7A20D" w14:textId="77777777" w:rsidR="00DC0308" w:rsidRDefault="00DC0308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1C21776" w14:textId="6591CB70" w:rsidR="00756702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Case</w:t>
      </w:r>
      <w:r>
        <w:t xml:space="preserve"> 5:</w:t>
      </w:r>
      <w:r w:rsidR="006B631C">
        <w:t xml:space="preserve"> </w:t>
      </w:r>
      <w:proofErr w:type="spellStart"/>
      <w:r w:rsidR="006B631C">
        <w:t>vxy</w:t>
      </w:r>
      <w:proofErr w:type="spellEnd"/>
      <w:r w:rsidR="006B631C">
        <w:t xml:space="preserve"> lies in the second block of 0’s</w:t>
      </w:r>
      <w:r w:rsidR="00DC0308">
        <w:t>.</w:t>
      </w:r>
    </w:p>
    <w:p w14:paraId="2B7D41FB" w14:textId="77777777" w:rsidR="006B631C" w:rsidRDefault="006B631C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75379219" w14:textId="64D072EF" w:rsidR="00756702" w:rsidRDefault="00756702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Case</w:t>
      </w:r>
      <w:r>
        <w:t xml:space="preserve"> 6:</w:t>
      </w:r>
      <w:r w:rsidR="006B631C">
        <w:t xml:space="preserve"> </w:t>
      </w:r>
      <w:proofErr w:type="spellStart"/>
      <w:r w:rsidR="006B631C">
        <w:t>vxy</w:t>
      </w:r>
      <w:proofErr w:type="spellEnd"/>
      <w:r w:rsidR="006B631C">
        <w:t xml:space="preserve"> lies in the second block of</w:t>
      </w:r>
      <w:r w:rsidR="006B631C">
        <w:t xml:space="preserve"> 1</w:t>
      </w:r>
      <w:r w:rsidR="006B631C">
        <w:t>’s</w:t>
      </w:r>
      <w:r w:rsidR="00DC0308">
        <w:t xml:space="preserve">. </w:t>
      </w:r>
    </w:p>
    <w:p w14:paraId="45B6FBBF" w14:textId="77777777" w:rsidR="00DC0308" w:rsidRDefault="00DC0308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509EEB1B" w14:textId="160900A0" w:rsidR="00756702" w:rsidRDefault="00F86A68" w:rsidP="001B4A7E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Case 4,5,6 is also </w:t>
      </w:r>
      <w:proofErr w:type="gramStart"/>
      <w:r>
        <w:t>similar to</w:t>
      </w:r>
      <w:proofErr w:type="gramEnd"/>
      <w:r>
        <w:t xml:space="preserve"> case 1 and 2 which cannot be in L.</w:t>
      </w:r>
    </w:p>
    <w:p w14:paraId="5E495B2E" w14:textId="77777777" w:rsidR="00F86A68" w:rsidRDefault="00F86A68" w:rsidP="001B4A7E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21A9FFF9" w14:textId="20590080" w:rsidR="00F86A68" w:rsidRDefault="00F86A68" w:rsidP="00F86A68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Case 7: When </w:t>
      </w:r>
      <w:proofErr w:type="spellStart"/>
      <w:r>
        <w:t>vxy</w:t>
      </w:r>
      <w:proofErr w:type="spellEnd"/>
      <w:r>
        <w:t xml:space="preserve"> </w:t>
      </w:r>
      <w:r w:rsidRPr="00F86A68">
        <w:t>overlaps first pair of 0’s and 1’s</w:t>
      </w:r>
      <w:r>
        <w:t xml:space="preserve">, if pumping up to get </w:t>
      </w:r>
      <w:proofErr w:type="spellStart"/>
      <w:r w:rsidRPr="00DB59C7">
        <w:rPr>
          <w:color w:val="000000"/>
          <w:sz w:val="24"/>
          <w:szCs w:val="24"/>
        </w:rPr>
        <w:t>vxy</w:t>
      </w:r>
      <w:proofErr w:type="spellEnd"/>
      <w:r w:rsidRPr="00DB59C7">
        <w:rPr>
          <w:color w:val="000000"/>
          <w:sz w:val="24"/>
          <w:szCs w:val="24"/>
        </w:rPr>
        <w:t xml:space="preserve"> = 0</w:t>
      </w:r>
      <w:r w:rsidRPr="00DB59C7">
        <w:rPr>
          <w:color w:val="000000"/>
          <w:sz w:val="24"/>
          <w:szCs w:val="24"/>
          <w:vertAlign w:val="superscript"/>
        </w:rPr>
        <w:t>k</w:t>
      </w:r>
      <w:r>
        <w:rPr>
          <w:color w:val="000000"/>
          <w:sz w:val="24"/>
          <w:szCs w:val="24"/>
          <w:vertAlign w:val="superscript"/>
        </w:rPr>
        <w:t>+a</w:t>
      </w:r>
      <w:r w:rsidRPr="00DB59C7">
        <w:rPr>
          <w:color w:val="000000"/>
          <w:sz w:val="24"/>
          <w:szCs w:val="24"/>
        </w:rPr>
        <w:t>1</w:t>
      </w:r>
      <w:r w:rsidRPr="00DB59C7">
        <w:rPr>
          <w:color w:val="000000"/>
          <w:sz w:val="24"/>
          <w:szCs w:val="24"/>
          <w:vertAlign w:val="superscript"/>
        </w:rPr>
        <w:t>k</w:t>
      </w:r>
      <w:r>
        <w:rPr>
          <w:color w:val="000000"/>
          <w:sz w:val="24"/>
          <w:szCs w:val="24"/>
          <w:vertAlign w:val="superscript"/>
        </w:rPr>
        <w:t>+b</w:t>
      </w:r>
      <w:r w:rsidRPr="00DB59C7">
        <w:rPr>
          <w:color w:val="000000"/>
          <w:sz w:val="24"/>
          <w:szCs w:val="24"/>
        </w:rPr>
        <w:t>1</w:t>
      </w:r>
      <w:r w:rsidRPr="00DB59C7">
        <w:rPr>
          <w:color w:val="000000"/>
          <w:sz w:val="24"/>
          <w:szCs w:val="24"/>
          <w:vertAlign w:val="superscript"/>
        </w:rPr>
        <w:t>k</w:t>
      </w:r>
      <w:r w:rsidRPr="00DB59C7">
        <w:rPr>
          <w:color w:val="000000"/>
          <w:sz w:val="24"/>
          <w:szCs w:val="24"/>
        </w:rPr>
        <w:t>0</w:t>
      </w:r>
      <w:r w:rsidRPr="00DB59C7">
        <w:rPr>
          <w:color w:val="000000"/>
          <w:sz w:val="24"/>
          <w:szCs w:val="24"/>
          <w:vertAlign w:val="superscript"/>
        </w:rPr>
        <w:t>k</w:t>
      </w:r>
      <w:r w:rsidRPr="00DB59C7">
        <w:rPr>
          <w:color w:val="000000"/>
          <w:sz w:val="24"/>
          <w:szCs w:val="24"/>
        </w:rPr>
        <w:t>0</w:t>
      </w:r>
      <w:r w:rsidRPr="00DB59C7">
        <w:rPr>
          <w:color w:val="000000"/>
          <w:sz w:val="24"/>
          <w:szCs w:val="24"/>
          <w:vertAlign w:val="superscript"/>
        </w:rPr>
        <w:t>k</w:t>
      </w:r>
      <w:r w:rsidRPr="00DB59C7">
        <w:rPr>
          <w:color w:val="000000"/>
          <w:sz w:val="24"/>
          <w:szCs w:val="24"/>
        </w:rPr>
        <w:t>1</w:t>
      </w:r>
      <w:r w:rsidRPr="00DB59C7">
        <w:rPr>
          <w:color w:val="000000"/>
          <w:sz w:val="24"/>
          <w:szCs w:val="24"/>
          <w:vertAlign w:val="superscript"/>
        </w:rPr>
        <w:t>k</w:t>
      </w:r>
      <w:r>
        <w:t xml:space="preserve"> where </w:t>
      </w:r>
      <w:proofErr w:type="spellStart"/>
      <w:proofErr w:type="gramStart"/>
      <w:r>
        <w:t>a,b</w:t>
      </w:r>
      <w:proofErr w:type="spellEnd"/>
      <w:proofErr w:type="gramEnd"/>
      <w:r>
        <w:t xml:space="preserve"> &gt;=1 and this is not in L.</w:t>
      </w:r>
    </w:p>
    <w:p w14:paraId="4C222496" w14:textId="77777777" w:rsidR="00F86A68" w:rsidRDefault="00F86A68" w:rsidP="00F86A68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0E2526E8" w14:textId="00E0D400" w:rsidR="00F86A68" w:rsidRDefault="00F86A68" w:rsidP="00F86A68">
      <w:pPr>
        <w:widowControl w:val="0"/>
        <w:tabs>
          <w:tab w:val="left" w:pos="720"/>
        </w:tabs>
        <w:autoSpaceDE w:val="0"/>
        <w:autoSpaceDN w:val="0"/>
        <w:adjustRightInd w:val="0"/>
      </w:pPr>
      <w:r>
        <w:t xml:space="preserve">Case 8-11: When </w:t>
      </w:r>
      <w:proofErr w:type="spellStart"/>
      <w:r>
        <w:t>vxy</w:t>
      </w:r>
      <w:proofErr w:type="spellEnd"/>
      <w:r>
        <w:t xml:space="preserve"> overlaps two consecutive blocks, similar to case 7 which generate the word which are not in L, since </w:t>
      </w:r>
      <w:proofErr w:type="spellStart"/>
      <w:proofErr w:type="gramStart"/>
      <w:r>
        <w:t>a,b</w:t>
      </w:r>
      <w:proofErr w:type="spellEnd"/>
      <w:proofErr w:type="gramEnd"/>
      <w:r>
        <w:t xml:space="preserve"> &gt;=1. If we pump down, we will get the same result, word not in L.</w:t>
      </w:r>
    </w:p>
    <w:p w14:paraId="270E71E2" w14:textId="77777777" w:rsidR="00F86A68" w:rsidRDefault="00F86A68" w:rsidP="00F86A68">
      <w:pPr>
        <w:widowControl w:val="0"/>
        <w:tabs>
          <w:tab w:val="left" w:pos="720"/>
        </w:tabs>
        <w:autoSpaceDE w:val="0"/>
        <w:autoSpaceDN w:val="0"/>
        <w:adjustRightInd w:val="0"/>
      </w:pPr>
    </w:p>
    <w:p w14:paraId="0B879534" w14:textId="1E7F2A46" w:rsidR="00F86A68" w:rsidRPr="00F86A68" w:rsidRDefault="00F86A68" w:rsidP="00F86A68">
      <w:pPr>
        <w:widowControl w:val="0"/>
        <w:tabs>
          <w:tab w:val="left" w:pos="720"/>
        </w:tabs>
        <w:autoSpaceDE w:val="0"/>
        <w:autoSpaceDN w:val="0"/>
        <w:adjustRightInd w:val="0"/>
      </w:pPr>
      <w:r>
        <w:t>All cases pumping up or down to generate words not in L, So L is NOT a CFL.</w:t>
      </w:r>
    </w:p>
    <w:sectPr w:rsidR="00F86A68" w:rsidRPr="00F86A6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0C6BC5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3"/>
    <w:multiLevelType w:val="hybridMultilevel"/>
    <w:tmpl w:val="00000003"/>
    <w:lvl w:ilvl="0" w:tplc="000000C9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4"/>
    <w:multiLevelType w:val="hybridMultilevel"/>
    <w:tmpl w:val="00000004"/>
    <w:lvl w:ilvl="0" w:tplc="0000012D">
      <w:start w:val="1"/>
      <w:numFmt w:val="lowerLetter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5"/>
    <w:multiLevelType w:val="hybridMultilevel"/>
    <w:tmpl w:val="00000005"/>
    <w:lvl w:ilvl="0" w:tplc="00000191">
      <w:start w:val="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6"/>
    <w:multiLevelType w:val="hybridMultilevel"/>
    <w:tmpl w:val="00000006"/>
    <w:lvl w:ilvl="0" w:tplc="000001F5">
      <w:start w:val="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7"/>
    <w:multiLevelType w:val="hybridMultilevel"/>
    <w:tmpl w:val="00000007"/>
    <w:lvl w:ilvl="0" w:tplc="00000259">
      <w:start w:val="6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003045619">
    <w:abstractNumId w:val="1"/>
  </w:num>
  <w:num w:numId="2" w16cid:durableId="2024473269">
    <w:abstractNumId w:val="2"/>
  </w:num>
  <w:num w:numId="3" w16cid:durableId="71008173">
    <w:abstractNumId w:val="3"/>
  </w:num>
  <w:num w:numId="4" w16cid:durableId="1378625504">
    <w:abstractNumId w:val="4"/>
  </w:num>
  <w:num w:numId="5" w16cid:durableId="106850606">
    <w:abstractNumId w:val="5"/>
  </w:num>
  <w:num w:numId="6" w16cid:durableId="1423140173">
    <w:abstractNumId w:val="6"/>
  </w:num>
  <w:num w:numId="7" w16cid:durableId="138764624">
    <w:abstractNumId w:val="7"/>
  </w:num>
  <w:num w:numId="8" w16cid:durableId="365715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2F8"/>
    <w:rsid w:val="00030E08"/>
    <w:rsid w:val="000311B1"/>
    <w:rsid w:val="00066C8A"/>
    <w:rsid w:val="00066FC7"/>
    <w:rsid w:val="000A1F91"/>
    <w:rsid w:val="000D2561"/>
    <w:rsid w:val="000D7A14"/>
    <w:rsid w:val="00134E86"/>
    <w:rsid w:val="00152641"/>
    <w:rsid w:val="00171887"/>
    <w:rsid w:val="001753BB"/>
    <w:rsid w:val="00193F2F"/>
    <w:rsid w:val="001B40D1"/>
    <w:rsid w:val="001B4A7E"/>
    <w:rsid w:val="001D2432"/>
    <w:rsid w:val="001E35D4"/>
    <w:rsid w:val="001E4309"/>
    <w:rsid w:val="00204EB0"/>
    <w:rsid w:val="00211AAF"/>
    <w:rsid w:val="00234D3C"/>
    <w:rsid w:val="00244AF9"/>
    <w:rsid w:val="00264119"/>
    <w:rsid w:val="002A51ED"/>
    <w:rsid w:val="002C6BAC"/>
    <w:rsid w:val="002E1ED9"/>
    <w:rsid w:val="0031463C"/>
    <w:rsid w:val="003608B6"/>
    <w:rsid w:val="003656E0"/>
    <w:rsid w:val="003D6303"/>
    <w:rsid w:val="0040326B"/>
    <w:rsid w:val="0042192A"/>
    <w:rsid w:val="00426D78"/>
    <w:rsid w:val="004351D1"/>
    <w:rsid w:val="00485E9E"/>
    <w:rsid w:val="004907FE"/>
    <w:rsid w:val="004B76FA"/>
    <w:rsid w:val="004C643A"/>
    <w:rsid w:val="004F1055"/>
    <w:rsid w:val="004F6BD9"/>
    <w:rsid w:val="005243C3"/>
    <w:rsid w:val="00535D7C"/>
    <w:rsid w:val="005671C2"/>
    <w:rsid w:val="0056774C"/>
    <w:rsid w:val="00575B64"/>
    <w:rsid w:val="00597330"/>
    <w:rsid w:val="00597DC8"/>
    <w:rsid w:val="005D1003"/>
    <w:rsid w:val="005D702C"/>
    <w:rsid w:val="006550CD"/>
    <w:rsid w:val="006724FE"/>
    <w:rsid w:val="006B631C"/>
    <w:rsid w:val="006B7A2A"/>
    <w:rsid w:val="006D0C6D"/>
    <w:rsid w:val="00730868"/>
    <w:rsid w:val="00756702"/>
    <w:rsid w:val="007644C0"/>
    <w:rsid w:val="007712AE"/>
    <w:rsid w:val="00775C4C"/>
    <w:rsid w:val="00792A64"/>
    <w:rsid w:val="007B28EF"/>
    <w:rsid w:val="007D095D"/>
    <w:rsid w:val="007D36A4"/>
    <w:rsid w:val="00800D04"/>
    <w:rsid w:val="00830968"/>
    <w:rsid w:val="00831AE5"/>
    <w:rsid w:val="008322F8"/>
    <w:rsid w:val="00846F89"/>
    <w:rsid w:val="00866B78"/>
    <w:rsid w:val="00890DFC"/>
    <w:rsid w:val="008D3D03"/>
    <w:rsid w:val="008E3452"/>
    <w:rsid w:val="00904262"/>
    <w:rsid w:val="00923A8E"/>
    <w:rsid w:val="00942079"/>
    <w:rsid w:val="009465DA"/>
    <w:rsid w:val="00963621"/>
    <w:rsid w:val="00973675"/>
    <w:rsid w:val="009A26AC"/>
    <w:rsid w:val="009E05E3"/>
    <w:rsid w:val="00A268C4"/>
    <w:rsid w:val="00A53351"/>
    <w:rsid w:val="00AB36F7"/>
    <w:rsid w:val="00AD1245"/>
    <w:rsid w:val="00AF428F"/>
    <w:rsid w:val="00B05115"/>
    <w:rsid w:val="00B06033"/>
    <w:rsid w:val="00B2118E"/>
    <w:rsid w:val="00B3277D"/>
    <w:rsid w:val="00B32BE9"/>
    <w:rsid w:val="00BB01EE"/>
    <w:rsid w:val="00BD7D6D"/>
    <w:rsid w:val="00C22916"/>
    <w:rsid w:val="00C54D90"/>
    <w:rsid w:val="00C61299"/>
    <w:rsid w:val="00C6504B"/>
    <w:rsid w:val="00C6760D"/>
    <w:rsid w:val="00CA253E"/>
    <w:rsid w:val="00CA5A6F"/>
    <w:rsid w:val="00CF0440"/>
    <w:rsid w:val="00CF6067"/>
    <w:rsid w:val="00CF6F27"/>
    <w:rsid w:val="00D23197"/>
    <w:rsid w:val="00D23C6A"/>
    <w:rsid w:val="00D26C4F"/>
    <w:rsid w:val="00D31B04"/>
    <w:rsid w:val="00D3502A"/>
    <w:rsid w:val="00D56B79"/>
    <w:rsid w:val="00D77070"/>
    <w:rsid w:val="00D84C96"/>
    <w:rsid w:val="00D92446"/>
    <w:rsid w:val="00DA645B"/>
    <w:rsid w:val="00DB4975"/>
    <w:rsid w:val="00DC0308"/>
    <w:rsid w:val="00DC0642"/>
    <w:rsid w:val="00DE4870"/>
    <w:rsid w:val="00DF52D6"/>
    <w:rsid w:val="00E447B4"/>
    <w:rsid w:val="00EC7658"/>
    <w:rsid w:val="00EE6254"/>
    <w:rsid w:val="00EE7E64"/>
    <w:rsid w:val="00EE7E83"/>
    <w:rsid w:val="00EF4F75"/>
    <w:rsid w:val="00F02118"/>
    <w:rsid w:val="00F55454"/>
    <w:rsid w:val="00F5731F"/>
    <w:rsid w:val="00F6266D"/>
    <w:rsid w:val="00F86A68"/>
    <w:rsid w:val="00FA26B5"/>
    <w:rsid w:val="00FC6008"/>
    <w:rsid w:val="00FD7C6D"/>
    <w:rsid w:val="00FF4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81B394"/>
  <w14:defaultImageDpi w14:val="0"/>
  <w15:chartTrackingRefBased/>
  <w15:docId w15:val="{199A5DA5-063A-5E41-84D7-52EAA6D9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33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9733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9733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uiPriority w:val="9"/>
    <w:rsid w:val="00597330"/>
    <w:rPr>
      <w:rFonts w:ascii="Calibri Light" w:eastAsia="Times New Roman" w:hAnsi="Calibri Light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0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1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5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2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4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0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0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2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6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3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09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6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8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8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1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957</Words>
  <Characters>5459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CSC-485/585 Homework #3</vt:lpstr>
    </vt:vector>
  </TitlesOfParts>
  <Company>Northern Kentucky University</Company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CSC-485/585 Homework #3</dc:title>
  <dc:subject/>
  <dc:creator>Gary Newell</dc:creator>
  <cp:keywords/>
  <cp:lastModifiedBy>Arbin Budhathoki</cp:lastModifiedBy>
  <cp:revision>8</cp:revision>
  <dcterms:created xsi:type="dcterms:W3CDTF">2025-04-02T03:24:00Z</dcterms:created>
  <dcterms:modified xsi:type="dcterms:W3CDTF">2025-04-02T04:35:00Z</dcterms:modified>
</cp:coreProperties>
</file>